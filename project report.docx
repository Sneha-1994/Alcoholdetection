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 w:rsidRPr="00CB19E3">
        <w:rPr>
          <w:b/>
          <w:bCs/>
          <w:sz w:val="24"/>
          <w:szCs w:val="24"/>
        </w:rPr>
        <w:t>A PROJECT REPORT ON</w:t>
      </w:r>
      <w:r>
        <w:rPr>
          <w:i/>
          <w:iCs/>
          <w:sz w:val="24"/>
          <w:szCs w:val="24"/>
        </w:rPr>
        <w:t xml:space="preserve">  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B19E3" w:rsidRDefault="00CB19E3" w:rsidP="00C14C66">
      <w:pPr>
        <w:autoSpaceDE w:val="0"/>
        <w:autoSpaceDN w:val="0"/>
        <w:adjustRightInd w:val="0"/>
        <w:rPr>
          <w:b/>
          <w:bCs/>
          <w:sz w:val="32"/>
          <w:szCs w:val="32"/>
        </w:rPr>
      </w:pPr>
    </w:p>
    <w:p w:rsidR="0050444C" w:rsidRDefault="0050444C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>
        <w:rPr>
          <w:b/>
          <w:bCs/>
          <w:sz w:val="32"/>
          <w:szCs w:val="32"/>
        </w:rPr>
        <w:t xml:space="preserve">ALCOHOL DETECTON WITH </w:t>
      </w:r>
      <w:proofErr w:type="gramStart"/>
      <w:r>
        <w:rPr>
          <w:b/>
          <w:bCs/>
          <w:sz w:val="32"/>
          <w:szCs w:val="32"/>
        </w:rPr>
        <w:t>VEHICLE  CONTROLLING</w:t>
      </w:r>
      <w:proofErr w:type="gramEnd"/>
    </w:p>
    <w:p w:rsidR="00CB19E3" w:rsidRDefault="00CB19E3" w:rsidP="00CB19E3">
      <w:pPr>
        <w:autoSpaceDE w:val="0"/>
        <w:autoSpaceDN w:val="0"/>
        <w:adjustRightInd w:val="0"/>
        <w:rPr>
          <w:i/>
          <w:iCs/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SUBMITTED TO THE UNIVERSITY OF PUNE, PUNE 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IN THE PARTIAL FULFILLMENT FOR THE SUBJECT </w:t>
      </w:r>
      <w:proofErr w:type="gramStart"/>
      <w:r>
        <w:rPr>
          <w:sz w:val="24"/>
          <w:szCs w:val="24"/>
        </w:rPr>
        <w:t>“ MINI</w:t>
      </w:r>
      <w:proofErr w:type="gramEnd"/>
      <w:r>
        <w:rPr>
          <w:sz w:val="24"/>
          <w:szCs w:val="24"/>
        </w:rPr>
        <w:t xml:space="preserve"> PROJECT AND SEMINAR” 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>OF</w:t>
      </w:r>
      <w:r>
        <w:rPr>
          <w:sz w:val="24"/>
          <w:szCs w:val="24"/>
        </w:rPr>
        <w:t xml:space="preserve"> 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>
        <w:rPr>
          <w:b/>
          <w:bCs/>
          <w:sz w:val="32"/>
          <w:szCs w:val="32"/>
        </w:rPr>
        <w:t xml:space="preserve">TE – E&amp;TC </w:t>
      </w:r>
      <w:proofErr w:type="gramStart"/>
      <w:r>
        <w:rPr>
          <w:b/>
          <w:bCs/>
          <w:sz w:val="32"/>
          <w:szCs w:val="32"/>
        </w:rPr>
        <w:t>( SEM</w:t>
      </w:r>
      <w:proofErr w:type="gramEnd"/>
      <w:r>
        <w:rPr>
          <w:b/>
          <w:bCs/>
          <w:sz w:val="32"/>
          <w:szCs w:val="32"/>
        </w:rPr>
        <w:t xml:space="preserve"> – II )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>
        <w:rPr>
          <w:b/>
          <w:bCs/>
          <w:sz w:val="28"/>
          <w:szCs w:val="28"/>
        </w:rPr>
        <w:t>BY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tbl>
      <w:tblPr>
        <w:tblW w:w="0" w:type="auto"/>
        <w:tblInd w:w="1206" w:type="dxa"/>
        <w:tblLayout w:type="fixed"/>
        <w:tblLook w:val="0000" w:firstRow="0" w:lastRow="0" w:firstColumn="0" w:lastColumn="0" w:noHBand="0" w:noVBand="0"/>
      </w:tblPr>
      <w:tblGrid>
        <w:gridCol w:w="3780"/>
        <w:gridCol w:w="2101"/>
        <w:gridCol w:w="3490"/>
      </w:tblGrid>
      <w:tr w:rsidR="00CB19E3">
        <w:trPr>
          <w:trHeight w:val="1"/>
        </w:trPr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DC5B8E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>SNEHA BHAMBURE</w:t>
            </w:r>
          </w:p>
        </w:tc>
        <w:tc>
          <w:tcPr>
            <w:tcW w:w="21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>Exam. No.  :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>T803630</w:t>
            </w:r>
            <w:r w:rsidR="00DC5B8E">
              <w:rPr>
                <w:b/>
                <w:bCs/>
                <w:sz w:val="28"/>
                <w:szCs w:val="28"/>
              </w:rPr>
              <w:t>36</w:t>
            </w:r>
          </w:p>
        </w:tc>
      </w:tr>
      <w:tr w:rsidR="00CB19E3">
        <w:trPr>
          <w:trHeight w:val="1"/>
        </w:trPr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DC5B8E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>SONALI BORKAR</w:t>
            </w:r>
            <w:r w:rsidR="00CB19E3">
              <w:rPr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DC5B8E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 xml:space="preserve">Exam. No.  </w:t>
            </w:r>
            <w:r w:rsidR="00CB19E3">
              <w:rPr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>T8036</w:t>
            </w:r>
            <w:r w:rsidR="00F45574">
              <w:rPr>
                <w:b/>
                <w:bCs/>
                <w:sz w:val="28"/>
                <w:szCs w:val="28"/>
              </w:rPr>
              <w:t>3050</w:t>
            </w:r>
          </w:p>
        </w:tc>
      </w:tr>
      <w:tr w:rsidR="00DC5B8E">
        <w:trPr>
          <w:trHeight w:val="1"/>
        </w:trPr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DB5AA1">
            <w:p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KISHOR</w:t>
            </w:r>
            <w:r w:rsidR="00DC5B8E">
              <w:rPr>
                <w:b/>
                <w:bCs/>
                <w:sz w:val="28"/>
                <w:szCs w:val="28"/>
              </w:rPr>
              <w:t xml:space="preserve"> MITTAL</w:t>
            </w:r>
          </w:p>
        </w:tc>
        <w:tc>
          <w:tcPr>
            <w:tcW w:w="21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DC5B8E">
            <w:p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>Exam  No</w:t>
            </w:r>
            <w:proofErr w:type="gramEnd"/>
            <w:r>
              <w:rPr>
                <w:b/>
                <w:bCs/>
                <w:sz w:val="28"/>
                <w:szCs w:val="28"/>
              </w:rPr>
              <w:t>.  :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F45574">
            <w:p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T80363221</w:t>
            </w:r>
          </w:p>
        </w:tc>
      </w:tr>
    </w:tbl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 w:rsidRPr="00CB19E3">
        <w:rPr>
          <w:b/>
          <w:bCs/>
          <w:sz w:val="28"/>
          <w:szCs w:val="28"/>
        </w:rPr>
        <w:t>UNDER THE GUIDANCE OF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b/>
          <w:bCs/>
          <w:sz w:val="24"/>
          <w:szCs w:val="24"/>
        </w:rPr>
      </w:pPr>
    </w:p>
    <w:p w:rsidR="00CB19E3" w:rsidRPr="00C80FA8" w:rsidRDefault="00DB5AA1" w:rsidP="00CB19E3">
      <w:pPr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Prof. V.T.</w:t>
      </w:r>
      <w:r w:rsidR="00DC5B8E">
        <w:rPr>
          <w:b/>
          <w:bCs/>
          <w:sz w:val="28"/>
          <w:szCs w:val="28"/>
        </w:rPr>
        <w:t xml:space="preserve"> THITE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b/>
          <w:bCs/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b/>
          <w:bCs/>
          <w:sz w:val="24"/>
          <w:szCs w:val="24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91970" cy="1188720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>DEPARTMENT OF ELECTRONICS AND TELECOMMUNICATION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ENGG</w:t>
      </w:r>
      <w:r>
        <w:rPr>
          <w:sz w:val="24"/>
          <w:szCs w:val="24"/>
        </w:rPr>
        <w:t>.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STES’S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 xml:space="preserve">SMT. KASHIBAI NAVALE COLLEGE OF ENGINEERING 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 xml:space="preserve">VADGAON BK., OFF. SINHGAD ROAD 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 xml:space="preserve">PUNE 411041 </w:t>
      </w:r>
    </w:p>
    <w:p w:rsidR="00CB19E3" w:rsidRPr="00C80FA8" w:rsidRDefault="00C80FA8" w:rsidP="00C80FA8">
      <w:pPr>
        <w:tabs>
          <w:tab w:val="center" w:pos="5126"/>
          <w:tab w:val="left" w:pos="6128"/>
        </w:tabs>
        <w:autoSpaceDE w:val="0"/>
        <w:autoSpaceDN w:val="0"/>
        <w:adjustRightInd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</w:t>
      </w:r>
      <w:r w:rsidR="00CB19E3">
        <w:rPr>
          <w:b/>
          <w:bCs/>
          <w:sz w:val="24"/>
          <w:szCs w:val="24"/>
        </w:rPr>
        <w:t>2013 - 2014</w:t>
      </w:r>
      <w:r w:rsidR="00CB19E3">
        <w:rPr>
          <w:b/>
          <w:bCs/>
          <w:sz w:val="24"/>
          <w:szCs w:val="24"/>
        </w:rPr>
        <w:tab/>
      </w:r>
      <w:r>
        <w:rPr>
          <w:i/>
          <w:iCs/>
          <w:sz w:val="24"/>
          <w:szCs w:val="24"/>
        </w:rPr>
        <w:t xml:space="preserve"> 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</w:p>
    <w:p w:rsidR="00CB19E3" w:rsidRDefault="00CB19E3" w:rsidP="00CB19E3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tbl>
      <w:tblPr>
        <w:tblW w:w="0" w:type="auto"/>
        <w:tblInd w:w="1206" w:type="dxa"/>
        <w:tblLayout w:type="fixed"/>
        <w:tblLook w:val="0000" w:firstRow="0" w:lastRow="0" w:firstColumn="0" w:lastColumn="0" w:noHBand="0" w:noVBand="0"/>
      </w:tblPr>
      <w:tblGrid>
        <w:gridCol w:w="3780"/>
        <w:gridCol w:w="2101"/>
        <w:gridCol w:w="3490"/>
      </w:tblGrid>
      <w:tr w:rsidR="00CB19E3">
        <w:trPr>
          <w:trHeight w:val="1"/>
        </w:trPr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4"/>
                <w:szCs w:val="24"/>
              </w:rPr>
              <w:t xml:space="preserve">  </w:t>
            </w:r>
          </w:p>
        </w:tc>
        <w:tc>
          <w:tcPr>
            <w:tcW w:w="21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CB19E3">
        <w:trPr>
          <w:trHeight w:val="1"/>
        </w:trPr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4"/>
                <w:szCs w:val="24"/>
              </w:rPr>
              <w:lastRenderedPageBreak/>
              <w:t xml:space="preserve">   </w:t>
            </w:r>
          </w:p>
        </w:tc>
        <w:tc>
          <w:tcPr>
            <w:tcW w:w="21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:rsidR="00C80FA8" w:rsidRDefault="00C80FA8" w:rsidP="00C80FA8">
      <w:p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B) CERTIFICATE </w:t>
      </w:r>
    </w:p>
    <w:p w:rsidR="00C80FA8" w:rsidRDefault="00C80FA8" w:rsidP="00C80FA8">
      <w:pPr>
        <w:autoSpaceDE w:val="0"/>
        <w:autoSpaceDN w:val="0"/>
        <w:adjustRightInd w:val="0"/>
        <w:rPr>
          <w:i/>
          <w:iCs/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CERTIFICATE</w:t>
      </w:r>
      <w:r>
        <w:rPr>
          <w:sz w:val="24"/>
          <w:szCs w:val="24"/>
        </w:rPr>
        <w:t xml:space="preserve">  </w:t>
      </w:r>
    </w:p>
    <w:p w:rsidR="00C80FA8" w:rsidRDefault="00C80FA8" w:rsidP="00C80FA8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This is to certify that the project report entitled </w:t>
      </w:r>
    </w:p>
    <w:p w:rsidR="00C80FA8" w:rsidRDefault="00C80FA8" w:rsidP="00C80FA8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p w:rsidR="00C80FA8" w:rsidRPr="00C80FA8" w:rsidRDefault="00C80FA8" w:rsidP="00C80FA8">
      <w:pPr>
        <w:autoSpaceDE w:val="0"/>
        <w:autoSpaceDN w:val="0"/>
        <w:adjustRightInd w:val="0"/>
        <w:jc w:val="center"/>
        <w:rPr>
          <w:b/>
          <w:bCs/>
          <w:sz w:val="24"/>
          <w:szCs w:val="24"/>
        </w:rPr>
      </w:pPr>
    </w:p>
    <w:p w:rsidR="00C80FA8" w:rsidRDefault="0050444C" w:rsidP="00C80FA8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ALCOHOL DETECTION WITH VEHICLE CONTROLLING</w:t>
      </w:r>
    </w:p>
    <w:p w:rsidR="00DC5B8E" w:rsidRDefault="00C80FA8" w:rsidP="00C80FA8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</w:p>
    <w:p w:rsidR="00DC5B8E" w:rsidRDefault="00DC5B8E" w:rsidP="00C80FA8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</w:t>
      </w:r>
    </w:p>
    <w:p w:rsidR="00DC5B8E" w:rsidRDefault="00DC5B8E" w:rsidP="00DC5B8E">
      <w:pPr>
        <w:autoSpaceDE w:val="0"/>
        <w:autoSpaceDN w:val="0"/>
        <w:adjustRightInd w:val="0"/>
        <w:rPr>
          <w:sz w:val="24"/>
          <w:szCs w:val="24"/>
        </w:rPr>
      </w:pPr>
    </w:p>
    <w:p w:rsidR="00C80FA8" w:rsidRDefault="00C80FA8" w:rsidP="00DC5B8E">
      <w:p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Submitted by</w:t>
      </w:r>
      <w:r>
        <w:rPr>
          <w:sz w:val="24"/>
          <w:szCs w:val="24"/>
        </w:rPr>
        <w:t xml:space="preserve"> </w:t>
      </w:r>
    </w:p>
    <w:tbl>
      <w:tblPr>
        <w:tblW w:w="0" w:type="auto"/>
        <w:tblInd w:w="1206" w:type="dxa"/>
        <w:tblLayout w:type="fixed"/>
        <w:tblLook w:val="0000" w:firstRow="0" w:lastRow="0" w:firstColumn="0" w:lastColumn="0" w:noHBand="0" w:noVBand="0"/>
      </w:tblPr>
      <w:tblGrid>
        <w:gridCol w:w="3780"/>
        <w:gridCol w:w="2101"/>
        <w:gridCol w:w="3490"/>
      </w:tblGrid>
      <w:tr w:rsidR="00DC5B8E" w:rsidTr="00C861CC">
        <w:trPr>
          <w:trHeight w:val="1"/>
        </w:trPr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DC5B8E" w:rsidP="00C861CC">
            <w:p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</w:p>
          <w:p w:rsidR="00DC5B8E" w:rsidRDefault="00DC5B8E" w:rsidP="00C861C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>SNEHA BHAMBURE</w:t>
            </w:r>
          </w:p>
        </w:tc>
        <w:tc>
          <w:tcPr>
            <w:tcW w:w="21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DC5B8E" w:rsidP="00C861CC">
            <w:p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</w:p>
          <w:p w:rsidR="00DC5B8E" w:rsidRDefault="00DC5B8E" w:rsidP="00C861C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>Exam. No.  :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DC5B8E" w:rsidP="00C861CC">
            <w:p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</w:p>
          <w:p w:rsidR="00DC5B8E" w:rsidRDefault="00DC5B8E" w:rsidP="00C861C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>T80363036</w:t>
            </w:r>
          </w:p>
        </w:tc>
      </w:tr>
      <w:tr w:rsidR="00DC5B8E" w:rsidTr="00C861CC">
        <w:trPr>
          <w:trHeight w:val="1"/>
        </w:trPr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DC5B8E" w:rsidP="00C861C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 xml:space="preserve">SONALI BORKAR  </w:t>
            </w:r>
          </w:p>
        </w:tc>
        <w:tc>
          <w:tcPr>
            <w:tcW w:w="21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DC5B8E" w:rsidP="00C861C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>Exam. No.  :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DC5B8E" w:rsidP="00C861C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>T8036</w:t>
            </w:r>
            <w:r w:rsidR="00C14C66">
              <w:rPr>
                <w:b/>
                <w:bCs/>
                <w:sz w:val="28"/>
                <w:szCs w:val="28"/>
              </w:rPr>
              <w:t>3050</w:t>
            </w:r>
          </w:p>
        </w:tc>
      </w:tr>
      <w:tr w:rsidR="00DC5B8E" w:rsidTr="00C861CC">
        <w:trPr>
          <w:trHeight w:val="1"/>
        </w:trPr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5C0D15" w:rsidP="00C861CC">
            <w:p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KISHOR</w:t>
            </w:r>
            <w:r w:rsidR="00DC5B8E">
              <w:rPr>
                <w:b/>
                <w:bCs/>
                <w:sz w:val="28"/>
                <w:szCs w:val="28"/>
              </w:rPr>
              <w:t xml:space="preserve"> MITTAL</w:t>
            </w:r>
          </w:p>
        </w:tc>
        <w:tc>
          <w:tcPr>
            <w:tcW w:w="21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DC5B8E" w:rsidP="00C861CC">
            <w:p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>Exam  No</w:t>
            </w:r>
            <w:proofErr w:type="gramEnd"/>
            <w:r>
              <w:rPr>
                <w:b/>
                <w:bCs/>
                <w:sz w:val="28"/>
                <w:szCs w:val="28"/>
              </w:rPr>
              <w:t>.  :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C5B8E" w:rsidRDefault="00C14C66" w:rsidP="00C861CC">
            <w:p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T80363221</w:t>
            </w:r>
          </w:p>
        </w:tc>
      </w:tr>
    </w:tbl>
    <w:p w:rsidR="00C80FA8" w:rsidRDefault="00135F05" w:rsidP="00135F05">
      <w:pPr>
        <w:tabs>
          <w:tab w:val="left" w:pos="6494"/>
        </w:tabs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ab/>
      </w:r>
    </w:p>
    <w:p w:rsidR="00C80FA8" w:rsidRDefault="00C80FA8" w:rsidP="00C80FA8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C80FA8" w:rsidRDefault="00C80FA8" w:rsidP="00C80FA8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center"/>
        <w:rPr>
          <w:i/>
          <w:iCs/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both"/>
        <w:rPr>
          <w:i/>
          <w:iCs/>
          <w:sz w:val="24"/>
          <w:szCs w:val="24"/>
        </w:rPr>
      </w:pP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bonafide</w:t>
      </w:r>
      <w:proofErr w:type="spellEnd"/>
      <w:r>
        <w:rPr>
          <w:sz w:val="24"/>
          <w:szCs w:val="24"/>
        </w:rPr>
        <w:t xml:space="preserve"> work carried out by them under the supervision of </w:t>
      </w:r>
      <w:r w:rsidR="00DB5AA1">
        <w:rPr>
          <w:b/>
          <w:bCs/>
          <w:sz w:val="24"/>
          <w:szCs w:val="24"/>
        </w:rPr>
        <w:t>Prof.  V.T.</w:t>
      </w:r>
      <w:r w:rsidR="00DC5B8E">
        <w:rPr>
          <w:b/>
          <w:bCs/>
          <w:sz w:val="24"/>
          <w:szCs w:val="24"/>
        </w:rPr>
        <w:t xml:space="preserve">TITHE  </w:t>
      </w:r>
      <w:r>
        <w:rPr>
          <w:sz w:val="24"/>
          <w:szCs w:val="24"/>
        </w:rPr>
        <w:t xml:space="preserve"> and it is approved for the partial fulfillment of the requirement of University of Pune for the subject </w:t>
      </w:r>
      <w:proofErr w:type="gramStart"/>
      <w:r>
        <w:rPr>
          <w:sz w:val="24"/>
          <w:szCs w:val="24"/>
        </w:rPr>
        <w:t>“ Mini</w:t>
      </w:r>
      <w:proofErr w:type="gramEnd"/>
      <w:r>
        <w:rPr>
          <w:sz w:val="24"/>
          <w:szCs w:val="24"/>
        </w:rPr>
        <w:t xml:space="preserve"> Project and Seminar” of TE ( E&amp;TC)</w:t>
      </w:r>
      <w:r w:rsidR="00750396">
        <w:rPr>
          <w:i/>
          <w:iCs/>
          <w:sz w:val="24"/>
          <w:szCs w:val="24"/>
        </w:rPr>
        <w:t xml:space="preserve"> </w:t>
      </w:r>
    </w:p>
    <w:p w:rsidR="00C80FA8" w:rsidRDefault="00C80FA8" w:rsidP="00C80FA8">
      <w:pPr>
        <w:autoSpaceDE w:val="0"/>
        <w:autoSpaceDN w:val="0"/>
        <w:adjustRightInd w:val="0"/>
        <w:jc w:val="both"/>
        <w:rPr>
          <w:i/>
          <w:iCs/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both"/>
        <w:rPr>
          <w:i/>
          <w:iCs/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proofErr w:type="gramStart"/>
      <w:r>
        <w:rPr>
          <w:sz w:val="24"/>
          <w:szCs w:val="24"/>
        </w:rPr>
        <w:t>project  report</w:t>
      </w:r>
      <w:proofErr w:type="gramEnd"/>
      <w:r>
        <w:rPr>
          <w:sz w:val="24"/>
          <w:szCs w:val="24"/>
        </w:rPr>
        <w:t xml:space="preserve"> has not been earlier submitted to any other Institute or University for the award of any degree or diploma</w:t>
      </w:r>
      <w:r>
        <w:rPr>
          <w:i/>
          <w:iCs/>
          <w:sz w:val="24"/>
          <w:szCs w:val="24"/>
        </w:rPr>
        <w:t xml:space="preserve">.  </w:t>
      </w:r>
    </w:p>
    <w:p w:rsidR="00C80FA8" w:rsidRDefault="00C80FA8" w:rsidP="00C80FA8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:rsidR="00C80FA8" w:rsidRPr="00750396" w:rsidRDefault="00C80FA8" w:rsidP="00C80FA8">
      <w:pPr>
        <w:autoSpaceDE w:val="0"/>
        <w:autoSpaceDN w:val="0"/>
        <w:adjustRightInd w:val="0"/>
        <w:jc w:val="both"/>
        <w:rPr>
          <w:b/>
          <w:sz w:val="24"/>
          <w:szCs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489"/>
        <w:gridCol w:w="3490"/>
        <w:gridCol w:w="3490"/>
      </w:tblGrid>
      <w:tr w:rsidR="00C80FA8" w:rsidRPr="00750396">
        <w:trPr>
          <w:trHeight w:val="1"/>
          <w:jc w:val="center"/>
        </w:trPr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Pr="00750396" w:rsidRDefault="00C80FA8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</w:rPr>
            </w:pPr>
            <w:r w:rsidRPr="00750396">
              <w:rPr>
                <w:b/>
                <w:sz w:val="24"/>
                <w:szCs w:val="24"/>
              </w:rPr>
              <w:t xml:space="preserve">Prof. </w:t>
            </w:r>
            <w:r w:rsidR="005C0D15">
              <w:rPr>
                <w:b/>
                <w:iCs/>
                <w:sz w:val="24"/>
                <w:szCs w:val="24"/>
              </w:rPr>
              <w:t>V</w:t>
            </w:r>
            <w:r w:rsidR="00750396" w:rsidRPr="00750396">
              <w:rPr>
                <w:b/>
                <w:iCs/>
                <w:sz w:val="24"/>
                <w:szCs w:val="24"/>
              </w:rPr>
              <w:t>.</w:t>
            </w:r>
            <w:r w:rsidR="005C0D15">
              <w:rPr>
                <w:b/>
                <w:iCs/>
                <w:sz w:val="24"/>
                <w:szCs w:val="24"/>
              </w:rPr>
              <w:t>T.</w:t>
            </w:r>
            <w:r w:rsidR="00750396" w:rsidRPr="00750396">
              <w:rPr>
                <w:b/>
                <w:iCs/>
                <w:sz w:val="24"/>
                <w:szCs w:val="24"/>
              </w:rPr>
              <w:t xml:space="preserve"> </w:t>
            </w:r>
            <w:r w:rsidR="00DC5B8E">
              <w:rPr>
                <w:b/>
                <w:iCs/>
                <w:sz w:val="24"/>
                <w:szCs w:val="24"/>
              </w:rPr>
              <w:t>TITHE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Pr="00750396" w:rsidRDefault="00C80FA8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</w:rPr>
            </w:pPr>
            <w:r w:rsidRPr="00750396">
              <w:rPr>
                <w:b/>
                <w:bCs/>
                <w:sz w:val="24"/>
                <w:szCs w:val="24"/>
              </w:rPr>
              <w:t xml:space="preserve">Prof. S.M. </w:t>
            </w:r>
            <w:proofErr w:type="spellStart"/>
            <w:r w:rsidRPr="00750396">
              <w:rPr>
                <w:b/>
                <w:bCs/>
                <w:sz w:val="24"/>
                <w:szCs w:val="24"/>
              </w:rPr>
              <w:t>Ingawale</w:t>
            </w:r>
            <w:proofErr w:type="spellEnd"/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Pr="00750396" w:rsidRDefault="00C80FA8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</w:rPr>
            </w:pPr>
            <w:r w:rsidRPr="00750396">
              <w:rPr>
                <w:b/>
                <w:bCs/>
                <w:sz w:val="24"/>
                <w:szCs w:val="24"/>
              </w:rPr>
              <w:t xml:space="preserve">Prof. </w:t>
            </w:r>
            <w:proofErr w:type="spellStart"/>
            <w:r w:rsidRPr="00750396">
              <w:rPr>
                <w:b/>
                <w:bCs/>
                <w:sz w:val="24"/>
                <w:szCs w:val="24"/>
              </w:rPr>
              <w:t>Dr.A.V.Deshpande</w:t>
            </w:r>
            <w:proofErr w:type="spellEnd"/>
          </w:p>
        </w:tc>
      </w:tr>
      <w:tr w:rsidR="00C80FA8">
        <w:trPr>
          <w:trHeight w:val="1"/>
          <w:jc w:val="center"/>
        </w:trPr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Default="00C80FA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4"/>
                <w:szCs w:val="24"/>
              </w:rPr>
              <w:t>Guide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Default="00C80FA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4"/>
                <w:szCs w:val="24"/>
              </w:rPr>
              <w:t>Head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Default="00C80FA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b/>
                <w:bCs/>
                <w:sz w:val="24"/>
                <w:szCs w:val="24"/>
              </w:rPr>
              <w:t>Principal</w:t>
            </w:r>
          </w:p>
        </w:tc>
      </w:tr>
      <w:tr w:rsidR="00C80FA8">
        <w:trPr>
          <w:trHeight w:val="1"/>
          <w:jc w:val="center"/>
        </w:trPr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Default="00C80FA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4"/>
                <w:szCs w:val="24"/>
              </w:rPr>
              <w:t>Department of E&amp;T/C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Default="00C80FA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4"/>
                <w:szCs w:val="24"/>
              </w:rPr>
              <w:t>Department of E&amp;T/C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Default="00C80FA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4"/>
                <w:szCs w:val="24"/>
              </w:rPr>
              <w:t>S.K.N.C.O.E,Pune-41</w:t>
            </w:r>
          </w:p>
        </w:tc>
      </w:tr>
      <w:tr w:rsidR="00C80FA8">
        <w:trPr>
          <w:trHeight w:val="1"/>
          <w:jc w:val="center"/>
        </w:trPr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Default="00C80FA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4"/>
                <w:szCs w:val="24"/>
              </w:rPr>
              <w:t>S.K.N.C.O.E,Pune-41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Default="00C80FA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4"/>
                <w:szCs w:val="24"/>
              </w:rPr>
              <w:t>S.K.N.C.O.E,Pune-41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80FA8" w:rsidRDefault="00C80FA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:rsidR="005C0D15" w:rsidRDefault="005C0D15" w:rsidP="00C80FA8">
      <w:pPr>
        <w:autoSpaceDE w:val="0"/>
        <w:autoSpaceDN w:val="0"/>
        <w:adjustRightInd w:val="0"/>
        <w:rPr>
          <w:sz w:val="24"/>
          <w:szCs w:val="24"/>
        </w:rPr>
      </w:pPr>
    </w:p>
    <w:p w:rsidR="005C0D15" w:rsidRDefault="005C0D15" w:rsidP="00C80FA8">
      <w:pPr>
        <w:autoSpaceDE w:val="0"/>
        <w:autoSpaceDN w:val="0"/>
        <w:adjustRightInd w:val="0"/>
        <w:rPr>
          <w:sz w:val="24"/>
          <w:szCs w:val="24"/>
        </w:rPr>
      </w:pPr>
    </w:p>
    <w:p w:rsidR="00C80FA8" w:rsidRDefault="00C80FA8" w:rsidP="00C80FA8">
      <w:p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Place: Pune</w:t>
      </w:r>
    </w:p>
    <w:p w:rsidR="00C80FA8" w:rsidRDefault="00C80FA8" w:rsidP="00C80FA8">
      <w:pPr>
        <w:autoSpaceDE w:val="0"/>
        <w:autoSpaceDN w:val="0"/>
        <w:adjustRightInd w:val="0"/>
        <w:rPr>
          <w:sz w:val="24"/>
          <w:szCs w:val="24"/>
        </w:rPr>
      </w:pPr>
      <w:proofErr w:type="gramStart"/>
      <w:r>
        <w:rPr>
          <w:sz w:val="24"/>
          <w:szCs w:val="24"/>
        </w:rPr>
        <w:t>Date :</w:t>
      </w:r>
      <w:proofErr w:type="gramEnd"/>
    </w:p>
    <w:p w:rsidR="00CB19E3" w:rsidRDefault="00CB19E3" w:rsidP="00CB19E3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:rsidR="00CB19E3" w:rsidRDefault="00CB19E3" w:rsidP="00B6490C">
      <w:pPr>
        <w:autoSpaceDE w:val="0"/>
        <w:autoSpaceDN w:val="0"/>
        <w:adjustRightInd w:val="0"/>
        <w:ind w:left="-1134"/>
        <w:jc w:val="both"/>
        <w:rPr>
          <w:sz w:val="24"/>
          <w:szCs w:val="24"/>
        </w:rPr>
      </w:pPr>
    </w:p>
    <w:p w:rsidR="009D7D04" w:rsidRPr="00627135" w:rsidRDefault="005C0D15" w:rsidP="009D7D04">
      <w:pPr>
        <w:rPr>
          <w:sz w:val="13"/>
          <w:szCs w:val="13"/>
        </w:rPr>
      </w:pPr>
      <w:r>
        <w:rPr>
          <w:sz w:val="24"/>
          <w:szCs w:val="24"/>
        </w:rPr>
        <w:lastRenderedPageBreak/>
        <w:t xml:space="preserve">                        </w:t>
      </w:r>
      <w:r w:rsidR="00B6490C">
        <w:rPr>
          <w:sz w:val="24"/>
          <w:szCs w:val="24"/>
        </w:rPr>
        <w:t xml:space="preserve">                       </w:t>
      </w:r>
      <w:r w:rsidR="009D7D04">
        <w:rPr>
          <w:sz w:val="24"/>
          <w:szCs w:val="24"/>
        </w:rPr>
        <w:t xml:space="preserve"> </w:t>
      </w:r>
      <w:r w:rsidR="009D7D04">
        <w:rPr>
          <w:sz w:val="13"/>
          <w:szCs w:val="13"/>
        </w:rPr>
        <w:t xml:space="preserve">  </w:t>
      </w:r>
      <w:r w:rsidR="009D7D04">
        <w:rPr>
          <w:b/>
          <w:bCs/>
          <w:sz w:val="28"/>
          <w:szCs w:val="28"/>
        </w:rPr>
        <w:t>ACKNOWLEDGEMENT</w:t>
      </w:r>
    </w:p>
    <w:p w:rsidR="009D7D04" w:rsidRDefault="009D7D04" w:rsidP="009D7D04">
      <w:pPr>
        <w:autoSpaceDE w:val="0"/>
        <w:autoSpaceDN w:val="0"/>
        <w:adjustRightInd w:val="0"/>
        <w:ind w:left="720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rPr>
          <w:b/>
          <w:bCs/>
          <w:sz w:val="28"/>
          <w:szCs w:val="28"/>
        </w:rPr>
      </w:pPr>
    </w:p>
    <w:p w:rsidR="009D7D04" w:rsidRDefault="009D7D04" w:rsidP="009D7D04">
      <w:pPr>
        <w:tabs>
          <w:tab w:val="left" w:pos="709"/>
        </w:tabs>
        <w:autoSpaceDE w:val="0"/>
        <w:autoSpaceDN w:val="0"/>
        <w:adjustRightInd w:val="0"/>
        <w:jc w:val="both"/>
        <w:rPr>
          <w:bCs/>
          <w:sz w:val="24"/>
          <w:szCs w:val="24"/>
        </w:rPr>
      </w:pPr>
    </w:p>
    <w:p w:rsidR="009D7D04" w:rsidRDefault="009D7D04" w:rsidP="009D7D04">
      <w:pPr>
        <w:tabs>
          <w:tab w:val="left" w:pos="709"/>
        </w:tabs>
        <w:autoSpaceDE w:val="0"/>
        <w:autoSpaceDN w:val="0"/>
        <w:adjustRightInd w:val="0"/>
        <w:jc w:val="both"/>
        <w:rPr>
          <w:bCs/>
          <w:sz w:val="24"/>
          <w:szCs w:val="24"/>
        </w:rPr>
      </w:pPr>
    </w:p>
    <w:p w:rsidR="009D7D04" w:rsidRDefault="009D7D04" w:rsidP="009D7D04">
      <w:pPr>
        <w:tabs>
          <w:tab w:val="left" w:pos="709"/>
        </w:tabs>
        <w:autoSpaceDE w:val="0"/>
        <w:autoSpaceDN w:val="0"/>
        <w:adjustRightInd w:val="0"/>
        <w:jc w:val="both"/>
        <w:rPr>
          <w:bCs/>
          <w:sz w:val="24"/>
          <w:szCs w:val="24"/>
        </w:rPr>
      </w:pPr>
    </w:p>
    <w:p w:rsidR="009D7D04" w:rsidRDefault="009D7D04" w:rsidP="009D7D04">
      <w:pPr>
        <w:tabs>
          <w:tab w:val="left" w:pos="709"/>
        </w:tabs>
        <w:autoSpaceDE w:val="0"/>
        <w:autoSpaceDN w:val="0"/>
        <w:adjustRightInd w:val="0"/>
        <w:jc w:val="both"/>
        <w:rPr>
          <w:bCs/>
          <w:sz w:val="24"/>
          <w:szCs w:val="24"/>
        </w:rPr>
      </w:pPr>
    </w:p>
    <w:p w:rsidR="009D7D04" w:rsidRDefault="009D7D04" w:rsidP="009D7D04">
      <w:pPr>
        <w:tabs>
          <w:tab w:val="left" w:pos="709"/>
        </w:tabs>
        <w:autoSpaceDE w:val="0"/>
        <w:autoSpaceDN w:val="0"/>
        <w:adjustRightInd w:val="0"/>
        <w:jc w:val="both"/>
        <w:rPr>
          <w:bCs/>
          <w:sz w:val="24"/>
          <w:szCs w:val="24"/>
        </w:rPr>
      </w:pPr>
    </w:p>
    <w:p w:rsidR="009D7D04" w:rsidRDefault="009D7D04" w:rsidP="009D7D04">
      <w:pPr>
        <w:tabs>
          <w:tab w:val="left" w:pos="709"/>
        </w:tabs>
        <w:autoSpaceDE w:val="0"/>
        <w:autoSpaceDN w:val="0"/>
        <w:adjustRightInd w:val="0"/>
        <w:jc w:val="both"/>
        <w:rPr>
          <w:bCs/>
          <w:sz w:val="24"/>
          <w:szCs w:val="24"/>
        </w:rPr>
      </w:pPr>
      <w:r w:rsidRPr="00627135">
        <w:rPr>
          <w:bCs/>
          <w:sz w:val="24"/>
          <w:szCs w:val="24"/>
        </w:rPr>
        <w:t xml:space="preserve">We would like to extend our acknowledgement to certain people who have been helpful and without whom this project would not have been a </w:t>
      </w:r>
      <w:proofErr w:type="gramStart"/>
      <w:r w:rsidRPr="00627135">
        <w:rPr>
          <w:bCs/>
          <w:sz w:val="24"/>
          <w:szCs w:val="24"/>
        </w:rPr>
        <w:t>success .</w:t>
      </w:r>
      <w:proofErr w:type="gramEnd"/>
    </w:p>
    <w:p w:rsidR="009D7D04" w:rsidRDefault="009D7D04" w:rsidP="009D7D04">
      <w:pPr>
        <w:tabs>
          <w:tab w:val="left" w:pos="709"/>
        </w:tabs>
        <w:autoSpaceDE w:val="0"/>
        <w:autoSpaceDN w:val="0"/>
        <w:adjustRightInd w:val="0"/>
        <w:jc w:val="both"/>
        <w:rPr>
          <w:bCs/>
          <w:sz w:val="24"/>
          <w:szCs w:val="24"/>
        </w:rPr>
      </w:pPr>
    </w:p>
    <w:p w:rsidR="009D7D04" w:rsidRDefault="009D7D04" w:rsidP="009D7D04">
      <w:pPr>
        <w:tabs>
          <w:tab w:val="left" w:pos="709"/>
        </w:tabs>
        <w:autoSpaceDE w:val="0"/>
        <w:autoSpaceDN w:val="0"/>
        <w:adjustRightInd w:val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We would express our profound gratitude to our project guide Prof. V.T. THITE in particular for her inspiring guidance which led to the development of the project.</w:t>
      </w:r>
    </w:p>
    <w:p w:rsidR="009D7D04" w:rsidRDefault="009D7D04" w:rsidP="009D7D04">
      <w:pPr>
        <w:tabs>
          <w:tab w:val="left" w:pos="709"/>
        </w:tabs>
        <w:autoSpaceDE w:val="0"/>
        <w:autoSpaceDN w:val="0"/>
        <w:adjustRightInd w:val="0"/>
        <w:jc w:val="both"/>
        <w:rPr>
          <w:bCs/>
          <w:sz w:val="24"/>
          <w:szCs w:val="24"/>
        </w:rPr>
      </w:pPr>
    </w:p>
    <w:p w:rsidR="009D7D04" w:rsidRPr="00627135" w:rsidRDefault="009D7D04" w:rsidP="009D7D04">
      <w:pPr>
        <w:tabs>
          <w:tab w:val="left" w:pos="709"/>
        </w:tabs>
        <w:autoSpaceDE w:val="0"/>
        <w:autoSpaceDN w:val="0"/>
        <w:adjustRightInd w:val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We </w:t>
      </w:r>
      <w:proofErr w:type="gramStart"/>
      <w:r>
        <w:rPr>
          <w:bCs/>
          <w:sz w:val="24"/>
          <w:szCs w:val="24"/>
        </w:rPr>
        <w:t>would  also</w:t>
      </w:r>
      <w:proofErr w:type="gramEnd"/>
      <w:r>
        <w:rPr>
          <w:bCs/>
          <w:sz w:val="24"/>
          <w:szCs w:val="24"/>
        </w:rPr>
        <w:t xml:space="preserve"> like to thank Prof. S.M. </w:t>
      </w:r>
      <w:proofErr w:type="spellStart"/>
      <w:r>
        <w:rPr>
          <w:bCs/>
          <w:sz w:val="24"/>
          <w:szCs w:val="24"/>
        </w:rPr>
        <w:t>Ingawale</w:t>
      </w:r>
      <w:proofErr w:type="spellEnd"/>
      <w:r>
        <w:rPr>
          <w:bCs/>
          <w:sz w:val="24"/>
          <w:szCs w:val="24"/>
        </w:rPr>
        <w:t xml:space="preserve"> ,head of department ,E &amp; </w:t>
      </w:r>
      <w:proofErr w:type="spellStart"/>
      <w:r>
        <w:rPr>
          <w:bCs/>
          <w:sz w:val="24"/>
          <w:szCs w:val="24"/>
        </w:rPr>
        <w:t>tc</w:t>
      </w:r>
      <w:proofErr w:type="spellEnd"/>
      <w:r>
        <w:rPr>
          <w:bCs/>
          <w:sz w:val="24"/>
          <w:szCs w:val="24"/>
        </w:rPr>
        <w:t xml:space="preserve"> for helping us in a successful completion of our project. </w:t>
      </w: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BY:</w:t>
      </w:r>
    </w:p>
    <w:p w:rsidR="009D7D04" w:rsidRPr="00627135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</w:p>
    <w:p w:rsidR="009D7D04" w:rsidRPr="00627135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  <w:r w:rsidRPr="00627135">
        <w:rPr>
          <w:bCs/>
          <w:sz w:val="24"/>
          <w:szCs w:val="24"/>
        </w:rPr>
        <w:t xml:space="preserve">      </w:t>
      </w:r>
      <w:r>
        <w:rPr>
          <w:bCs/>
          <w:sz w:val="24"/>
          <w:szCs w:val="24"/>
        </w:rPr>
        <w:t xml:space="preserve">                                                                           </w:t>
      </w:r>
      <w:r w:rsidRPr="00627135">
        <w:rPr>
          <w:bCs/>
          <w:sz w:val="24"/>
          <w:szCs w:val="24"/>
        </w:rPr>
        <w:t>SNEHA BHAMBURE</w:t>
      </w:r>
    </w:p>
    <w:p w:rsidR="009D7D04" w:rsidRPr="00627135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                                      </w:t>
      </w:r>
      <w:r w:rsidRPr="00627135">
        <w:rPr>
          <w:bCs/>
          <w:sz w:val="24"/>
          <w:szCs w:val="24"/>
        </w:rPr>
        <w:t>SONALI BORKAR</w:t>
      </w: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                                     KISHOR MITTAL</w:t>
      </w: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</w:p>
    <w:tbl>
      <w:tblPr>
        <w:tblW w:w="31680" w:type="dxa"/>
        <w:jc w:val="center"/>
        <w:tblLayout w:type="fixed"/>
        <w:tblLook w:val="0000" w:firstRow="0" w:lastRow="0" w:firstColumn="0" w:lastColumn="0" w:noHBand="0" w:noVBand="0"/>
      </w:tblPr>
      <w:tblGrid>
        <w:gridCol w:w="28021"/>
        <w:gridCol w:w="238"/>
        <w:gridCol w:w="3421"/>
      </w:tblGrid>
      <w:tr w:rsidR="009D7D04" w:rsidTr="0047530D">
        <w:trPr>
          <w:trHeight w:val="1"/>
          <w:jc w:val="center"/>
        </w:trPr>
        <w:tc>
          <w:tcPr>
            <w:tcW w:w="2784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9D7D04" w:rsidRDefault="009D7D04" w:rsidP="0047530D">
            <w:pPr>
              <w:pStyle w:val="Heading6"/>
              <w:ind w:left="0" w:firstLine="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9D7D04" w:rsidRDefault="009D7D04" w:rsidP="0047530D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9D7D04" w:rsidRDefault="009D7D04" w:rsidP="0047530D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9D7D04" w:rsidTr="0047530D">
        <w:trPr>
          <w:trHeight w:val="1"/>
          <w:jc w:val="center"/>
        </w:trPr>
        <w:tc>
          <w:tcPr>
            <w:tcW w:w="2784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9D7D04" w:rsidRDefault="009D7D04" w:rsidP="0047530D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9D7D04" w:rsidRDefault="009D7D04" w:rsidP="0047530D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9D7D04" w:rsidRDefault="009D7D04" w:rsidP="0047530D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:rsidR="009D7D04" w:rsidRDefault="009D7D04" w:rsidP="009D7D04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CONTENTS </w:t>
      </w:r>
    </w:p>
    <w:p w:rsidR="009D7D04" w:rsidRPr="00750396" w:rsidRDefault="009D7D04" w:rsidP="009D7D04">
      <w:pPr>
        <w:autoSpaceDE w:val="0"/>
        <w:autoSpaceDN w:val="0"/>
        <w:adjustRightInd w:val="0"/>
        <w:ind w:left="720"/>
        <w:jc w:val="center"/>
        <w:rPr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rPr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CERTIFICATE 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</w:p>
    <w:p w:rsidR="009D7D04" w:rsidRDefault="009D7D04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  <w:r>
        <w:rPr>
          <w:sz w:val="24"/>
          <w:szCs w:val="24"/>
        </w:rPr>
        <w:t>ACKNOWLEDGEMENT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</w:p>
    <w:p w:rsidR="009D7D04" w:rsidRDefault="009D7D04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LIST OF FIGURES 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  <w:t>I</w:t>
      </w:r>
    </w:p>
    <w:p w:rsidR="009D7D04" w:rsidRDefault="009D7D04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LIST OF TABLES 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  <w:t>II</w:t>
      </w:r>
    </w:p>
    <w:p w:rsidR="009D7D04" w:rsidRDefault="009D7D04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NOMENCLATURE 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  <w:t>III</w:t>
      </w:r>
    </w:p>
    <w:p w:rsidR="002079BD" w:rsidRDefault="002079BD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</w:p>
    <w:p w:rsidR="002079BD" w:rsidRDefault="002079BD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</w:p>
    <w:p w:rsidR="002079BD" w:rsidRDefault="002079BD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</w:p>
    <w:p w:rsidR="002079BD" w:rsidRDefault="002079BD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</w:p>
    <w:p w:rsidR="002079BD" w:rsidRDefault="002079BD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</w:p>
    <w:p w:rsidR="002079BD" w:rsidRDefault="002079BD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</w:p>
    <w:p w:rsidR="002079BD" w:rsidRDefault="002079BD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</w:p>
    <w:p w:rsidR="002079BD" w:rsidRDefault="002079BD" w:rsidP="009D7D04">
      <w:pPr>
        <w:autoSpaceDE w:val="0"/>
        <w:autoSpaceDN w:val="0"/>
        <w:adjustRightInd w:val="0"/>
        <w:ind w:firstLine="720"/>
        <w:rPr>
          <w:i/>
          <w:iCs/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rPr>
          <w:i/>
          <w:iCs/>
          <w:sz w:val="24"/>
          <w:szCs w:val="24"/>
        </w:rPr>
      </w:pPr>
    </w:p>
    <w:tbl>
      <w:tblPr>
        <w:tblW w:w="1548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38"/>
        <w:gridCol w:w="680"/>
        <w:gridCol w:w="1120"/>
        <w:gridCol w:w="5145"/>
        <w:gridCol w:w="1560"/>
        <w:gridCol w:w="1560"/>
        <w:gridCol w:w="1560"/>
        <w:gridCol w:w="1560"/>
        <w:gridCol w:w="1560"/>
      </w:tblGrid>
      <w:tr w:rsidR="009D7D04" w:rsidRPr="00473301" w:rsidTr="0047530D">
        <w:trPr>
          <w:gridAfter w:val="4"/>
          <w:wAfter w:w="6240" w:type="dxa"/>
          <w:trHeight w:val="1"/>
        </w:trPr>
        <w:tc>
          <w:tcPr>
            <w:tcW w:w="253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9D7D04" w:rsidP="0047530D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sz w:val="22"/>
                <w:szCs w:val="22"/>
              </w:rPr>
            </w:pPr>
            <w:r w:rsidRPr="00473301">
              <w:rPr>
                <w:b/>
                <w:bCs/>
                <w:sz w:val="24"/>
                <w:szCs w:val="24"/>
              </w:rPr>
              <w:t>CHAPTER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9D7D04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9D7D04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b/>
                <w:bCs/>
                <w:sz w:val="24"/>
                <w:szCs w:val="24"/>
              </w:rPr>
              <w:t>PAGE NO.</w:t>
            </w:r>
          </w:p>
        </w:tc>
      </w:tr>
      <w:tr w:rsidR="009D7D04" w:rsidRPr="00473301" w:rsidTr="0047530D">
        <w:trPr>
          <w:gridAfter w:val="4"/>
          <w:wAfter w:w="6240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9D7D04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9D7D04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9D7D04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ORGANIZATION OF REPORT 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9D7D04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D7D04" w:rsidRPr="00473301" w:rsidTr="0047530D">
        <w:trPr>
          <w:gridAfter w:val="4"/>
          <w:wAfter w:w="6240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9D7D04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9D7D04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D7D04" w:rsidRPr="00473301" w:rsidRDefault="009D7D04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2079BD" w:rsidRPr="00473301" w:rsidTr="0047530D">
        <w:trPr>
          <w:gridAfter w:val="4"/>
          <w:wAfter w:w="6240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 w:rsidRPr="00473301">
              <w:rPr>
                <w:sz w:val="24"/>
                <w:szCs w:val="24"/>
              </w:rPr>
              <w:t>INTRODUCTION OF PROJECT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2079BD" w:rsidRPr="00473301" w:rsidTr="0047530D">
        <w:trPr>
          <w:gridAfter w:val="4"/>
          <w:wAfter w:w="6240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OBJECTIVE OF PROJECT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2079BD" w:rsidRPr="00473301" w:rsidTr="0047530D">
        <w:trPr>
          <w:gridAfter w:val="4"/>
          <w:wAfter w:w="6240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LITERATURE  SURVEY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2079BD" w:rsidRPr="00473301" w:rsidTr="0047530D">
        <w:trPr>
          <w:gridAfter w:val="4"/>
          <w:wAfter w:w="6240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2079BD" w:rsidRPr="00473301" w:rsidTr="002079BD">
        <w:trPr>
          <w:trHeight w:val="332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922643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2.1.1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922643" w:rsidRDefault="002079BD" w:rsidP="0047530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ISSUES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1.3.3</w:t>
            </w:r>
          </w:p>
        </w:tc>
        <w:tc>
          <w:tcPr>
            <w:tcW w:w="1560" w:type="dxa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ASPECT</w:t>
            </w:r>
          </w:p>
        </w:tc>
        <w:tc>
          <w:tcPr>
            <w:tcW w:w="1560" w:type="dxa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2079BD" w:rsidRPr="00473301" w:rsidTr="0047530D">
        <w:trPr>
          <w:gridAfter w:val="4"/>
          <w:wAfter w:w="6240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2079B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2.1.2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922643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APPROACH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2079BD" w:rsidRPr="00473301" w:rsidTr="0047530D">
        <w:trPr>
          <w:gridAfter w:val="4"/>
          <w:wAfter w:w="6240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2079B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2.1.3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132D33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OVERVIEW OF REPORT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2079BD" w:rsidRPr="00473301" w:rsidTr="0047530D">
        <w:trPr>
          <w:gridAfter w:val="4"/>
          <w:wAfter w:w="6240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ASPECT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2079BD" w:rsidRPr="00473301" w:rsidTr="0047530D">
        <w:trPr>
          <w:gridAfter w:val="4"/>
          <w:wAfter w:w="6240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3.1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079BD" w:rsidRPr="00473301" w:rsidRDefault="002079BD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</w:tbl>
    <w:p w:rsidR="009D7D04" w:rsidRPr="009D7D04" w:rsidRDefault="009D7D04" w:rsidP="009D7D04">
      <w:pPr>
        <w:autoSpaceDE w:val="0"/>
        <w:autoSpaceDN w:val="0"/>
        <w:adjustRightInd w:val="0"/>
        <w:ind w:left="720"/>
        <w:jc w:val="center"/>
        <w:rPr>
          <w:bCs/>
          <w:sz w:val="24"/>
          <w:szCs w:val="24"/>
        </w:rPr>
      </w:pPr>
    </w:p>
    <w:p w:rsidR="009D7D04" w:rsidRDefault="009D7D04" w:rsidP="009D7D04">
      <w:pPr>
        <w:autoSpaceDE w:val="0"/>
        <w:autoSpaceDN w:val="0"/>
        <w:adjustRightInd w:val="0"/>
        <w:ind w:left="720"/>
        <w:jc w:val="center"/>
        <w:rPr>
          <w:b/>
          <w:bCs/>
          <w:sz w:val="28"/>
          <w:szCs w:val="28"/>
        </w:rPr>
      </w:pPr>
    </w:p>
    <w:p w:rsidR="00CB19E3" w:rsidRDefault="00CB19E3" w:rsidP="005C0D15">
      <w:pPr>
        <w:autoSpaceDE w:val="0"/>
        <w:autoSpaceDN w:val="0"/>
        <w:adjustRightInd w:val="0"/>
        <w:rPr>
          <w:sz w:val="24"/>
          <w:szCs w:val="24"/>
        </w:rPr>
      </w:pPr>
    </w:p>
    <w:tbl>
      <w:tblPr>
        <w:tblW w:w="31680" w:type="dxa"/>
        <w:jc w:val="center"/>
        <w:tblLayout w:type="fixed"/>
        <w:tblLook w:val="0000" w:firstRow="0" w:lastRow="0" w:firstColumn="0" w:lastColumn="0" w:noHBand="0" w:noVBand="0"/>
      </w:tblPr>
      <w:tblGrid>
        <w:gridCol w:w="564"/>
        <w:gridCol w:w="128"/>
        <w:gridCol w:w="738"/>
        <w:gridCol w:w="680"/>
        <w:gridCol w:w="1120"/>
        <w:gridCol w:w="5145"/>
        <w:gridCol w:w="1560"/>
        <w:gridCol w:w="15603"/>
        <w:gridCol w:w="862"/>
        <w:gridCol w:w="1683"/>
        <w:gridCol w:w="236"/>
        <w:gridCol w:w="718"/>
        <w:gridCol w:w="2643"/>
      </w:tblGrid>
      <w:tr w:rsidR="00CB19E3" w:rsidTr="009D7D04">
        <w:trPr>
          <w:gridBefore w:val="1"/>
          <w:wBefore w:w="564" w:type="dxa"/>
          <w:trHeight w:val="57"/>
          <w:jc w:val="center"/>
        </w:trPr>
        <w:tc>
          <w:tcPr>
            <w:tcW w:w="27519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 w:rsidP="005C0D15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 w:rsidP="005C0D15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33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 w:rsidP="005C0D15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CB19E3" w:rsidTr="009D7D04">
        <w:trPr>
          <w:gridAfter w:val="1"/>
          <w:wAfter w:w="2643" w:type="dxa"/>
          <w:trHeight w:val="2757"/>
          <w:jc w:val="center"/>
        </w:trPr>
        <w:tc>
          <w:tcPr>
            <w:tcW w:w="25538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2079BD" w:rsidRPr="002079BD" w:rsidRDefault="002079BD" w:rsidP="002079BD">
            <w:pPr>
              <w:tabs>
                <w:tab w:val="left" w:pos="11063"/>
              </w:tabs>
            </w:pPr>
          </w:p>
        </w:tc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 w:rsidP="00B6490C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6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B19E3" w:rsidRDefault="00CB19E3" w:rsidP="00B6490C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 w:rsidP="009D7D04">
            <w:pPr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132D3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3.1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132D3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132D3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3.1.1.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132D3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BLOCK DIAGRAM DESCRIPTION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 w:rsidP="00901A80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132D3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3.1.2    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132D3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POWER SUPPLY DESIGN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F16A0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3.1.3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F16A04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POWER SUPLY DESIGN OF THE PROJECT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F16A0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3.1.4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F16A04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4"/>
                <w:szCs w:val="24"/>
              </w:rPr>
              <w:t>The reason to choose rectifier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079B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3.1.5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F16A04" w:rsidP="00C861CC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Specification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079BD" w:rsidP="00901A80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3.2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079BD" w:rsidP="00C861CC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FLOWCHART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079BD" w:rsidP="00901A80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3.3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CODE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079B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3.4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SOFTWARE DESIGN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 w:rsidP="00901A80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sz w:val="24"/>
                <w:szCs w:val="24"/>
              </w:rPr>
              <w:t xml:space="preserve"> 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b/>
                <w:sz w:val="24"/>
                <w:szCs w:val="24"/>
              </w:rPr>
            </w:pPr>
            <w:r w:rsidRPr="00473301">
              <w:rPr>
                <w:b/>
                <w:sz w:val="24"/>
                <w:szCs w:val="24"/>
              </w:rPr>
              <w:t xml:space="preserve">IMPLEMENTATION  AND TESTING 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sz w:val="22"/>
                <w:szCs w:val="22"/>
              </w:rPr>
              <w:t>4.1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 w:rsidP="00901A80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CIRCUIT DIAGRAM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4.2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 w:rsidP="00901A80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IMPLEMENTATION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4.3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 w:rsidP="00901A80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PCB MAKING PROCESS SNAPSHOT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4.4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 w:rsidP="00901A80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PCB LAYOUT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 w:rsidP="00901A80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4.5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FINAL PROJECT SNAPSHOT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sz w:val="24"/>
                <w:szCs w:val="24"/>
              </w:rPr>
              <w:t>5</w:t>
            </w: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4"/>
                <w:szCs w:val="24"/>
              </w:rPr>
              <w:t>ADTVANTAGES ,</w:t>
            </w:r>
            <w:r w:rsidR="00922643" w:rsidRPr="00473301">
              <w:rPr>
                <w:b/>
                <w:bCs/>
                <w:sz w:val="24"/>
                <w:szCs w:val="24"/>
              </w:rPr>
              <w:t xml:space="preserve"> DISADVANTAGESAND APPLICATIONS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sz w:val="24"/>
                <w:szCs w:val="24"/>
              </w:rPr>
              <w:t>5.1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 w:rsidRPr="00473301">
              <w:rPr>
                <w:sz w:val="24"/>
                <w:szCs w:val="24"/>
              </w:rPr>
              <w:t>ADVANTAGES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sz w:val="24"/>
                <w:szCs w:val="24"/>
              </w:rPr>
              <w:t>5.2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 w:rsidRPr="00473301">
              <w:rPr>
                <w:sz w:val="24"/>
                <w:szCs w:val="24"/>
              </w:rPr>
              <w:t>DISADVANTAGES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sz w:val="24"/>
                <w:szCs w:val="24"/>
              </w:rPr>
              <w:t>5.3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 w:rsidRPr="00473301">
              <w:rPr>
                <w:sz w:val="24"/>
                <w:szCs w:val="24"/>
              </w:rPr>
              <w:t>APPLICATIONS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 w:rsidP="00A079B5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4"/>
                <w:szCs w:val="24"/>
              </w:rPr>
              <w:t>RESULT,DISCUSSION AND FUTURE SCOPE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 w:rsidP="00A079B5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 w:rsidRPr="00473301">
              <w:rPr>
                <w:sz w:val="22"/>
                <w:szCs w:val="22"/>
              </w:rPr>
              <w:t>6.1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RESULT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 w:rsidP="00A079B5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473301">
              <w:rPr>
                <w:sz w:val="22"/>
                <w:szCs w:val="22"/>
              </w:rPr>
              <w:t>6.2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473301">
              <w:rPr>
                <w:sz w:val="22"/>
                <w:szCs w:val="22"/>
              </w:rPr>
              <w:t xml:space="preserve"> FUTURE SCOPE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922643" w:rsidP="00A079B5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922643" w:rsidP="00A079B5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 w:rsidRPr="00473301">
              <w:rPr>
                <w:sz w:val="22"/>
                <w:szCs w:val="22"/>
              </w:rPr>
              <w:t>6.3</w:t>
            </w: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DISCUSSION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922643" w:rsidP="00A079B5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922643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  <w:r w:rsidRPr="00473301">
              <w:rPr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9226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922643" w:rsidP="00A079B5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22643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REFERENCES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922643" w:rsidRPr="00473301" w:rsidRDefault="00922643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2C4C28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 w:rsidP="00A079B5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7.1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4"/>
                <w:szCs w:val="24"/>
              </w:rPr>
              <w:t>REFERENCE BOOK’S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C4C28" w:rsidRPr="00473301" w:rsidRDefault="002C4C28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2C4C28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 w:rsidP="00A079B5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 w:rsidP="0047530D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7.2</w:t>
            </w: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CB6819" w:rsidRDefault="002C4C28" w:rsidP="0047530D">
            <w:pPr>
              <w:autoSpaceDE w:val="0"/>
              <w:autoSpaceDN w:val="0"/>
              <w:adjustRightInd w:val="0"/>
              <w:spacing w:line="360" w:lineRule="auto"/>
              <w:rPr>
                <w:b/>
                <w:sz w:val="22"/>
                <w:szCs w:val="22"/>
              </w:rPr>
            </w:pPr>
            <w:r w:rsidRPr="00CB6819">
              <w:rPr>
                <w:b/>
                <w:sz w:val="22"/>
                <w:szCs w:val="22"/>
              </w:rPr>
              <w:t>WEB REFERENCES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C4C28" w:rsidRPr="00473301" w:rsidRDefault="002C4C28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2C4C28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 w:rsidRPr="00473301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C4C28" w:rsidRPr="00473301" w:rsidRDefault="002C4C28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2C4C28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412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BILL OF MATERIAL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C4C28" w:rsidRPr="00473301" w:rsidRDefault="002C4C28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2C4C28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  <w:r w:rsidRPr="00473301">
              <w:rPr>
                <w:b/>
                <w:bCs/>
                <w:sz w:val="24"/>
                <w:szCs w:val="24"/>
              </w:rPr>
              <w:t>DATASHEETS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C4C28" w:rsidRPr="00473301" w:rsidRDefault="002C4C28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2C4C28" w:rsidRPr="00473301" w:rsidTr="009D7D04">
        <w:tblPrEx>
          <w:jc w:val="left"/>
        </w:tblPrEx>
        <w:trPr>
          <w:gridBefore w:val="2"/>
          <w:gridAfter w:val="6"/>
          <w:wBefore w:w="692" w:type="dxa"/>
          <w:wAfter w:w="21745" w:type="dxa"/>
          <w:trHeight w:val="1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2C4C28" w:rsidRPr="00473301" w:rsidRDefault="002C4C28">
            <w:pPr>
              <w:autoSpaceDE w:val="0"/>
              <w:autoSpaceDN w:val="0"/>
              <w:adjustRightInd w:val="0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C4C28" w:rsidRPr="00473301" w:rsidRDefault="002C4C28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</w:tbl>
    <w:p w:rsidR="00750396" w:rsidRPr="00473301" w:rsidRDefault="00750396" w:rsidP="00750396">
      <w:pPr>
        <w:autoSpaceDE w:val="0"/>
        <w:autoSpaceDN w:val="0"/>
        <w:adjustRightInd w:val="0"/>
        <w:rPr>
          <w:i/>
          <w:iCs/>
          <w:sz w:val="24"/>
          <w:szCs w:val="24"/>
        </w:rPr>
      </w:pPr>
    </w:p>
    <w:p w:rsidR="00750396" w:rsidRDefault="00750396" w:rsidP="00750396">
      <w:pPr>
        <w:autoSpaceDE w:val="0"/>
        <w:autoSpaceDN w:val="0"/>
        <w:adjustRightInd w:val="0"/>
        <w:spacing w:line="480" w:lineRule="auto"/>
        <w:jc w:val="center"/>
        <w:rPr>
          <w:b/>
          <w:bCs/>
          <w:sz w:val="28"/>
          <w:szCs w:val="28"/>
        </w:rPr>
      </w:pPr>
    </w:p>
    <w:p w:rsidR="00750396" w:rsidRDefault="00750396" w:rsidP="00750396">
      <w:pPr>
        <w:autoSpaceDE w:val="0"/>
        <w:autoSpaceDN w:val="0"/>
        <w:adjustRightInd w:val="0"/>
        <w:spacing w:line="480" w:lineRule="auto"/>
        <w:jc w:val="center"/>
        <w:rPr>
          <w:b/>
          <w:bCs/>
          <w:sz w:val="28"/>
          <w:szCs w:val="28"/>
        </w:rPr>
      </w:pPr>
    </w:p>
    <w:p w:rsidR="00750396" w:rsidRDefault="00750396" w:rsidP="00750396">
      <w:pPr>
        <w:autoSpaceDE w:val="0"/>
        <w:autoSpaceDN w:val="0"/>
        <w:adjustRightInd w:val="0"/>
        <w:spacing w:line="480" w:lineRule="auto"/>
        <w:jc w:val="center"/>
        <w:rPr>
          <w:b/>
          <w:bCs/>
          <w:sz w:val="28"/>
          <w:szCs w:val="28"/>
        </w:rPr>
      </w:pPr>
    </w:p>
    <w:p w:rsidR="0050444C" w:rsidRDefault="0050444C" w:rsidP="0050444C">
      <w:pPr>
        <w:rPr>
          <w:sz w:val="13"/>
          <w:szCs w:val="13"/>
        </w:rPr>
      </w:pPr>
      <w:r>
        <w:rPr>
          <w:sz w:val="13"/>
          <w:szCs w:val="13"/>
        </w:rPr>
        <w:t xml:space="preserve">                                                                                        </w:t>
      </w:r>
    </w:p>
    <w:p w:rsidR="0050444C" w:rsidRDefault="0050444C" w:rsidP="0050444C">
      <w:pPr>
        <w:rPr>
          <w:sz w:val="13"/>
          <w:szCs w:val="13"/>
        </w:rPr>
      </w:pPr>
    </w:p>
    <w:p w:rsidR="0050444C" w:rsidRDefault="0050444C" w:rsidP="0050444C">
      <w:pPr>
        <w:rPr>
          <w:sz w:val="13"/>
          <w:szCs w:val="13"/>
        </w:rPr>
      </w:pPr>
    </w:p>
    <w:p w:rsidR="0050444C" w:rsidRDefault="0050444C" w:rsidP="0050444C">
      <w:pPr>
        <w:rPr>
          <w:sz w:val="13"/>
          <w:szCs w:val="13"/>
        </w:rPr>
      </w:pPr>
    </w:p>
    <w:p w:rsidR="0050444C" w:rsidRDefault="0050444C" w:rsidP="0050444C">
      <w:pPr>
        <w:rPr>
          <w:sz w:val="13"/>
          <w:szCs w:val="13"/>
        </w:rPr>
      </w:pPr>
    </w:p>
    <w:p w:rsidR="0050444C" w:rsidRDefault="0050444C" w:rsidP="0050444C">
      <w:pPr>
        <w:rPr>
          <w:sz w:val="13"/>
          <w:szCs w:val="13"/>
        </w:rPr>
      </w:pPr>
    </w:p>
    <w:p w:rsidR="0050444C" w:rsidRDefault="0050444C" w:rsidP="0050444C">
      <w:pPr>
        <w:rPr>
          <w:sz w:val="13"/>
          <w:szCs w:val="13"/>
        </w:rPr>
      </w:pPr>
    </w:p>
    <w:p w:rsidR="0050444C" w:rsidRDefault="0050444C" w:rsidP="0050444C">
      <w:pPr>
        <w:rPr>
          <w:sz w:val="13"/>
          <w:szCs w:val="13"/>
        </w:rPr>
      </w:pPr>
    </w:p>
    <w:p w:rsidR="0050444C" w:rsidRDefault="0050444C" w:rsidP="0050444C">
      <w:pPr>
        <w:rPr>
          <w:sz w:val="13"/>
          <w:szCs w:val="13"/>
        </w:rPr>
      </w:pPr>
    </w:p>
    <w:p w:rsidR="0050444C" w:rsidRDefault="0050444C" w:rsidP="0050444C">
      <w:pPr>
        <w:rPr>
          <w:sz w:val="13"/>
          <w:szCs w:val="13"/>
        </w:rPr>
      </w:pPr>
    </w:p>
    <w:p w:rsidR="0050444C" w:rsidRDefault="0050444C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  <w:r>
        <w:rPr>
          <w:sz w:val="13"/>
          <w:szCs w:val="13"/>
        </w:rPr>
        <w:t xml:space="preserve">                                                                                    </w:t>
      </w: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306248" w:rsidRDefault="00306248" w:rsidP="00306248">
      <w:pPr>
        <w:tabs>
          <w:tab w:val="left" w:pos="0"/>
        </w:tabs>
        <w:spacing w:before="24" w:line="360" w:lineRule="auto"/>
        <w:ind w:right="3140"/>
        <w:jc w:val="both"/>
        <w:rPr>
          <w:sz w:val="28"/>
          <w:szCs w:val="28"/>
        </w:rPr>
      </w:pP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AN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5"/>
          <w:sz w:val="28"/>
          <w:szCs w:val="28"/>
        </w:rPr>
        <w:t>Z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ON OF 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P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T</w:t>
      </w:r>
    </w:p>
    <w:p w:rsidR="00306248" w:rsidRPr="00333C8E" w:rsidRDefault="00306248" w:rsidP="00306248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333C8E">
        <w:rPr>
          <w:sz w:val="24"/>
          <w:szCs w:val="24"/>
        </w:rPr>
        <w:t>Thi</w:t>
      </w:r>
      <w:r>
        <w:rPr>
          <w:sz w:val="24"/>
          <w:szCs w:val="24"/>
        </w:rPr>
        <w:t>s project consists of 7</w:t>
      </w:r>
      <w:r w:rsidRPr="00333C8E">
        <w:rPr>
          <w:sz w:val="24"/>
          <w:szCs w:val="24"/>
        </w:rPr>
        <w:t xml:space="preserve"> chapters which gives us a brief idea about the pr</w:t>
      </w:r>
      <w:r w:rsidR="00C95622">
        <w:rPr>
          <w:sz w:val="24"/>
          <w:szCs w:val="24"/>
        </w:rPr>
        <w:t xml:space="preserve">oject such as basic information </w:t>
      </w:r>
      <w:r w:rsidRPr="00333C8E">
        <w:rPr>
          <w:sz w:val="24"/>
          <w:szCs w:val="24"/>
        </w:rPr>
        <w:t>design and implementation.</w:t>
      </w:r>
    </w:p>
    <w:p w:rsidR="00306248" w:rsidRDefault="00306248" w:rsidP="00306248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306248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INTRODUCTION</w:t>
      </w:r>
    </w:p>
    <w:p w:rsidR="00306248" w:rsidRPr="00333C8E" w:rsidRDefault="00306248" w:rsidP="00306248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szCs w:val="24"/>
        </w:rPr>
      </w:pPr>
      <w:r w:rsidRPr="00333C8E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ITERATURE SURVEY</w:t>
      </w:r>
    </w:p>
    <w:p w:rsidR="00306248" w:rsidRDefault="00306248" w:rsidP="00306248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DESIGN ASPECT</w:t>
      </w:r>
    </w:p>
    <w:p w:rsidR="00306248" w:rsidRDefault="00306248" w:rsidP="00306248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IMPLEMENTATION AND TESTING</w:t>
      </w:r>
    </w:p>
    <w:p w:rsidR="00306248" w:rsidRDefault="00306248" w:rsidP="00306248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RESULT AND DISCUSSIONS</w:t>
      </w:r>
    </w:p>
    <w:p w:rsidR="00306248" w:rsidRDefault="00306248" w:rsidP="00306248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ADVANTAGES</w:t>
      </w:r>
      <w:proofErr w:type="gramStart"/>
      <w:r>
        <w:rPr>
          <w:b/>
          <w:sz w:val="24"/>
          <w:szCs w:val="24"/>
        </w:rPr>
        <w:t>,DISADVANTAGES</w:t>
      </w:r>
      <w:proofErr w:type="gramEnd"/>
      <w:r>
        <w:rPr>
          <w:b/>
          <w:sz w:val="24"/>
          <w:szCs w:val="24"/>
        </w:rPr>
        <w:t xml:space="preserve"> AND APPLICATION.</w:t>
      </w:r>
    </w:p>
    <w:p w:rsidR="00306248" w:rsidRPr="00333C8E" w:rsidRDefault="00306248" w:rsidP="00306248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REFERENCE</w:t>
      </w:r>
    </w:p>
    <w:p w:rsidR="00306248" w:rsidRDefault="00306248" w:rsidP="00306248">
      <w:pPr>
        <w:tabs>
          <w:tab w:val="left" w:pos="0"/>
        </w:tabs>
        <w:spacing w:before="24" w:line="360" w:lineRule="auto"/>
        <w:ind w:right="3140"/>
        <w:jc w:val="both"/>
        <w:rPr>
          <w:b/>
          <w:spacing w:val="1"/>
          <w:sz w:val="28"/>
          <w:szCs w:val="28"/>
        </w:rPr>
      </w:pPr>
    </w:p>
    <w:p w:rsidR="00306248" w:rsidRDefault="00306248" w:rsidP="00306248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306248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1.     INTRODU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TION</w:t>
      </w:r>
    </w:p>
    <w:p w:rsidR="00306248" w:rsidRDefault="00306248" w:rsidP="00306248">
      <w:pPr>
        <w:spacing w:before="2" w:line="360" w:lineRule="auto"/>
        <w:jc w:val="both"/>
        <w:rPr>
          <w:sz w:val="13"/>
          <w:szCs w:val="13"/>
        </w:rPr>
      </w:pPr>
    </w:p>
    <w:p w:rsidR="00306248" w:rsidRDefault="00306248" w:rsidP="00306248">
      <w:pPr>
        <w:spacing w:line="360" w:lineRule="auto"/>
        <w:ind w:left="520" w:right="83" w:firstLine="300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r, 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ll stu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y of the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oj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 is discuss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.The 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ivation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obje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of the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oje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be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ussed. </w:t>
      </w:r>
      <w:r>
        <w:rPr>
          <w:spacing w:val="-1"/>
          <w:sz w:val="24"/>
          <w:szCs w:val="24"/>
        </w:rPr>
        <w:t>Ge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 sp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ifi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 of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oje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t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re dis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ussed.</w:t>
      </w:r>
    </w:p>
    <w:p w:rsidR="00306248" w:rsidRDefault="00306248" w:rsidP="00306248">
      <w:pPr>
        <w:spacing w:line="360" w:lineRule="auto"/>
        <w:jc w:val="both"/>
      </w:pPr>
    </w:p>
    <w:p w:rsidR="00306248" w:rsidRDefault="00306248" w:rsidP="00306248">
      <w:pPr>
        <w:spacing w:before="2" w:line="360" w:lineRule="auto"/>
        <w:jc w:val="both"/>
        <w:rPr>
          <w:sz w:val="22"/>
          <w:szCs w:val="22"/>
        </w:rPr>
      </w:pPr>
    </w:p>
    <w:p w:rsidR="00306248" w:rsidRDefault="00306248" w:rsidP="00306248">
      <w:pPr>
        <w:spacing w:line="360" w:lineRule="auto"/>
        <w:jc w:val="both"/>
        <w:rPr>
          <w:sz w:val="22"/>
          <w:szCs w:val="22"/>
        </w:rPr>
      </w:pPr>
    </w:p>
    <w:p w:rsidR="00306248" w:rsidRDefault="00306248" w:rsidP="00306248">
      <w:pPr>
        <w:spacing w:line="360" w:lineRule="auto"/>
        <w:jc w:val="both"/>
        <w:rPr>
          <w:sz w:val="24"/>
          <w:szCs w:val="24"/>
        </w:rPr>
      </w:pPr>
      <w:r>
        <w:rPr>
          <w:sz w:val="22"/>
          <w:szCs w:val="22"/>
        </w:rPr>
        <w:t>2.</w:t>
      </w:r>
      <w:r>
        <w:rPr>
          <w:b/>
          <w:sz w:val="24"/>
          <w:szCs w:val="24"/>
        </w:rPr>
        <w:t xml:space="preserve">        LI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ER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TU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E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VEY</w:t>
      </w:r>
    </w:p>
    <w:p w:rsidR="00306248" w:rsidRDefault="00306248" w:rsidP="00306248">
      <w:pPr>
        <w:spacing w:before="2" w:line="360" w:lineRule="auto"/>
        <w:jc w:val="both"/>
        <w:rPr>
          <w:sz w:val="13"/>
          <w:szCs w:val="13"/>
        </w:rPr>
      </w:pPr>
    </w:p>
    <w:p w:rsidR="00306248" w:rsidRDefault="00306248" w:rsidP="00306248">
      <w:pPr>
        <w:spacing w:line="360" w:lineRule="auto"/>
        <w:ind w:left="520" w:right="84" w:firstLine="300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pter the 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to the fi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ld of alcohol detection with vehicle controlling </w:t>
      </w:r>
      <w:r>
        <w:rPr>
          <w:spacing w:val="5"/>
          <w:sz w:val="24"/>
          <w:szCs w:val="24"/>
        </w:rPr>
        <w:t>s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with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 of his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y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 the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 is discuss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 The block di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of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h 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is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rib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br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.</w:t>
      </w:r>
    </w:p>
    <w:p w:rsidR="00306248" w:rsidRDefault="00306248" w:rsidP="00306248">
      <w:pPr>
        <w:spacing w:line="360" w:lineRule="auto"/>
        <w:jc w:val="both"/>
      </w:pPr>
    </w:p>
    <w:p w:rsidR="00306248" w:rsidRDefault="00306248" w:rsidP="00306248">
      <w:pPr>
        <w:spacing w:before="4" w:line="360" w:lineRule="auto"/>
        <w:jc w:val="both"/>
        <w:rPr>
          <w:sz w:val="22"/>
          <w:szCs w:val="22"/>
        </w:rPr>
      </w:pPr>
    </w:p>
    <w:p w:rsidR="00306248" w:rsidRDefault="00306248" w:rsidP="00306248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3.         DE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G</w:t>
      </w:r>
      <w:r>
        <w:rPr>
          <w:b/>
          <w:sz w:val="24"/>
          <w:szCs w:val="24"/>
        </w:rPr>
        <w:t xml:space="preserve">N </w:t>
      </w:r>
      <w:r>
        <w:rPr>
          <w:b/>
          <w:spacing w:val="-1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ECT</w:t>
      </w:r>
    </w:p>
    <w:p w:rsidR="00306248" w:rsidRDefault="00306248" w:rsidP="00306248">
      <w:pPr>
        <w:spacing w:before="2" w:line="360" w:lineRule="auto"/>
        <w:jc w:val="both"/>
        <w:rPr>
          <w:sz w:val="13"/>
          <w:szCs w:val="13"/>
        </w:rPr>
      </w:pPr>
    </w:p>
    <w:p w:rsidR="00306248" w:rsidRDefault="00306248" w:rsidP="00306248">
      <w:pPr>
        <w:spacing w:line="360" w:lineRule="auto"/>
        <w:ind w:left="520" w:right="80" w:firstLine="300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pter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 the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spe</w:t>
      </w:r>
      <w:r>
        <w:rPr>
          <w:spacing w:val="-2"/>
          <w:sz w:val="24"/>
          <w:szCs w:val="24"/>
        </w:rPr>
        <w:t>c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 tak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u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onsid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on. The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king of</w:t>
      </w:r>
      <w:r>
        <w:rPr>
          <w:spacing w:val="1"/>
          <w:sz w:val="24"/>
          <w:szCs w:val="24"/>
        </w:rPr>
        <w:t xml:space="preserve"> e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h block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 discuss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in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 The spe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ific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z w:val="24"/>
          <w:szCs w:val="24"/>
        </w:rPr>
        <w:lastRenderedPageBreak/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ription of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ll the blocks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re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iven in sh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rt. The software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sp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t of the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 is discuss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short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 xml:space="preserve">y in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his ch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306248" w:rsidRDefault="00306248" w:rsidP="00306248">
      <w:pPr>
        <w:spacing w:line="360" w:lineRule="auto"/>
        <w:jc w:val="both"/>
      </w:pPr>
    </w:p>
    <w:p w:rsidR="00306248" w:rsidRDefault="00306248" w:rsidP="00306248">
      <w:pPr>
        <w:spacing w:before="3" w:line="360" w:lineRule="auto"/>
        <w:jc w:val="both"/>
        <w:rPr>
          <w:sz w:val="22"/>
          <w:szCs w:val="22"/>
        </w:rPr>
      </w:pPr>
    </w:p>
    <w:p w:rsidR="00306248" w:rsidRDefault="00306248" w:rsidP="00306248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4         I</w:t>
      </w:r>
      <w:r>
        <w:rPr>
          <w:b/>
          <w:spacing w:val="-1"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LE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ENTATION 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D T</w:t>
      </w:r>
      <w:r>
        <w:rPr>
          <w:b/>
          <w:spacing w:val="1"/>
          <w:sz w:val="24"/>
          <w:szCs w:val="24"/>
        </w:rPr>
        <w:t>ES</w:t>
      </w:r>
      <w:r>
        <w:rPr>
          <w:b/>
          <w:sz w:val="24"/>
          <w:szCs w:val="24"/>
        </w:rPr>
        <w:t>TING</w:t>
      </w:r>
    </w:p>
    <w:p w:rsidR="00306248" w:rsidRDefault="00306248" w:rsidP="00306248">
      <w:pPr>
        <w:spacing w:before="2" w:line="360" w:lineRule="auto"/>
        <w:jc w:val="both"/>
        <w:rPr>
          <w:sz w:val="13"/>
          <w:szCs w:val="13"/>
        </w:rPr>
      </w:pPr>
    </w:p>
    <w:p w:rsidR="00306248" w:rsidRDefault="00306248" w:rsidP="00306248">
      <w:pPr>
        <w:spacing w:line="360" w:lineRule="auto"/>
        <w:ind w:left="520" w:right="78" w:firstLine="300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 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of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testing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troubleshoot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ion of the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stem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 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 stud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d. The flo</w:t>
      </w:r>
      <w:r>
        <w:rPr>
          <w:spacing w:val="-1"/>
          <w:sz w:val="24"/>
          <w:szCs w:val="24"/>
        </w:rPr>
        <w:t>wc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 of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CB 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 stud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in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306248" w:rsidRPr="008478E8" w:rsidRDefault="00306248" w:rsidP="00306248">
      <w:pPr>
        <w:spacing w:line="360" w:lineRule="auto"/>
        <w:ind w:left="520" w:right="78" w:firstLine="300"/>
        <w:jc w:val="both"/>
        <w:rPr>
          <w:b/>
          <w:sz w:val="24"/>
          <w:szCs w:val="24"/>
        </w:rPr>
      </w:pPr>
    </w:p>
    <w:p w:rsidR="00306248" w:rsidRDefault="00306248" w:rsidP="00306248">
      <w:pPr>
        <w:spacing w:line="360" w:lineRule="auto"/>
        <w:ind w:right="78"/>
        <w:jc w:val="both"/>
        <w:rPr>
          <w:b/>
          <w:sz w:val="24"/>
          <w:szCs w:val="24"/>
        </w:rPr>
      </w:pPr>
      <w:r w:rsidRPr="008478E8">
        <w:rPr>
          <w:b/>
          <w:sz w:val="24"/>
          <w:szCs w:val="24"/>
        </w:rPr>
        <w:t>5. RESULT AND DISCUSSION:</w:t>
      </w:r>
    </w:p>
    <w:p w:rsidR="00306248" w:rsidRDefault="00306248" w:rsidP="00306248">
      <w:pPr>
        <w:spacing w:line="360" w:lineRule="auto"/>
        <w:ind w:right="78"/>
        <w:jc w:val="both"/>
        <w:rPr>
          <w:sz w:val="24"/>
          <w:szCs w:val="24"/>
        </w:rPr>
      </w:pPr>
    </w:p>
    <w:p w:rsidR="00306248" w:rsidRDefault="00306248" w:rsidP="00306248">
      <w:pPr>
        <w:spacing w:line="360" w:lineRule="auto"/>
        <w:ind w:right="78"/>
        <w:jc w:val="both"/>
        <w:rPr>
          <w:sz w:val="24"/>
          <w:szCs w:val="24"/>
        </w:rPr>
      </w:pPr>
      <w:r w:rsidRPr="008478E8">
        <w:rPr>
          <w:sz w:val="24"/>
          <w:szCs w:val="24"/>
        </w:rPr>
        <w:t>In this chapter</w:t>
      </w:r>
      <w:r>
        <w:rPr>
          <w:sz w:val="24"/>
          <w:szCs w:val="24"/>
        </w:rPr>
        <w:t>,</w:t>
      </w:r>
      <w:r w:rsidRPr="008478E8">
        <w:rPr>
          <w:sz w:val="24"/>
          <w:szCs w:val="24"/>
        </w:rPr>
        <w:t xml:space="preserve"> the final result after the successful working of the project has </w:t>
      </w:r>
      <w:proofErr w:type="gramStart"/>
      <w:r w:rsidRPr="008478E8">
        <w:rPr>
          <w:sz w:val="24"/>
          <w:szCs w:val="24"/>
        </w:rPr>
        <w:t>been  described</w:t>
      </w:r>
      <w:proofErr w:type="gramEnd"/>
      <w:r w:rsidRPr="008478E8">
        <w:rPr>
          <w:sz w:val="24"/>
          <w:szCs w:val="24"/>
        </w:rPr>
        <w:t xml:space="preserve"> with discussion of topics related to the project</w:t>
      </w:r>
      <w:r>
        <w:rPr>
          <w:sz w:val="24"/>
          <w:szCs w:val="24"/>
        </w:rPr>
        <w:t>.</w:t>
      </w:r>
    </w:p>
    <w:p w:rsidR="00306248" w:rsidRDefault="00306248" w:rsidP="00306248">
      <w:pPr>
        <w:spacing w:line="360" w:lineRule="auto"/>
        <w:ind w:right="78"/>
        <w:jc w:val="both"/>
        <w:rPr>
          <w:sz w:val="24"/>
          <w:szCs w:val="24"/>
        </w:rPr>
      </w:pPr>
    </w:p>
    <w:p w:rsidR="00306248" w:rsidRDefault="00306248" w:rsidP="00306248">
      <w:pPr>
        <w:spacing w:line="360" w:lineRule="auto"/>
        <w:ind w:right="78"/>
        <w:jc w:val="both"/>
        <w:rPr>
          <w:sz w:val="24"/>
          <w:szCs w:val="24"/>
        </w:rPr>
      </w:pPr>
    </w:p>
    <w:p w:rsidR="00306248" w:rsidRDefault="00306248" w:rsidP="00306248">
      <w:pPr>
        <w:spacing w:line="360" w:lineRule="auto"/>
        <w:ind w:right="78"/>
        <w:jc w:val="both"/>
        <w:rPr>
          <w:b/>
          <w:sz w:val="24"/>
          <w:szCs w:val="24"/>
        </w:rPr>
      </w:pPr>
      <w:r w:rsidRPr="008478E8">
        <w:rPr>
          <w:b/>
          <w:sz w:val="24"/>
          <w:szCs w:val="24"/>
        </w:rPr>
        <w:t xml:space="preserve">6. </w:t>
      </w:r>
      <w:proofErr w:type="gramStart"/>
      <w:r w:rsidRPr="008478E8">
        <w:rPr>
          <w:b/>
          <w:sz w:val="24"/>
          <w:szCs w:val="24"/>
        </w:rPr>
        <w:t>ADVANTAGES ,</w:t>
      </w:r>
      <w:proofErr w:type="gramEnd"/>
      <w:r w:rsidRPr="008478E8">
        <w:rPr>
          <w:b/>
          <w:sz w:val="24"/>
          <w:szCs w:val="24"/>
        </w:rPr>
        <w:t xml:space="preserve"> DISADVANTAGES AND APPLICATIONS:</w:t>
      </w:r>
    </w:p>
    <w:p w:rsidR="00306248" w:rsidRDefault="00306248" w:rsidP="00306248">
      <w:pPr>
        <w:spacing w:line="360" w:lineRule="auto"/>
        <w:ind w:right="78"/>
        <w:jc w:val="both"/>
        <w:rPr>
          <w:b/>
          <w:sz w:val="24"/>
          <w:szCs w:val="24"/>
        </w:rPr>
      </w:pPr>
    </w:p>
    <w:p w:rsidR="00306248" w:rsidRPr="000765B3" w:rsidRDefault="00306248" w:rsidP="00306248">
      <w:pPr>
        <w:spacing w:line="360" w:lineRule="auto"/>
        <w:ind w:right="78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0765B3">
        <w:rPr>
          <w:sz w:val="24"/>
          <w:szCs w:val="24"/>
        </w:rPr>
        <w:t>In this chapter, the merits and demerits of the project has been discussed considering various application and future scope of the project.</w:t>
      </w:r>
    </w:p>
    <w:p w:rsidR="00306248" w:rsidRDefault="00306248" w:rsidP="00306248">
      <w:pPr>
        <w:spacing w:line="360" w:lineRule="auto"/>
        <w:ind w:left="520" w:right="78" w:firstLine="300"/>
        <w:jc w:val="both"/>
        <w:rPr>
          <w:sz w:val="24"/>
          <w:szCs w:val="24"/>
        </w:rPr>
      </w:pPr>
    </w:p>
    <w:p w:rsidR="00306248" w:rsidRDefault="00306248" w:rsidP="00306248">
      <w:pPr>
        <w:spacing w:line="360" w:lineRule="auto"/>
        <w:ind w:right="78"/>
        <w:jc w:val="both"/>
        <w:rPr>
          <w:b/>
          <w:sz w:val="24"/>
          <w:szCs w:val="24"/>
        </w:rPr>
      </w:pPr>
      <w:proofErr w:type="gramStart"/>
      <w:r w:rsidRPr="000765B3">
        <w:rPr>
          <w:b/>
          <w:sz w:val="24"/>
          <w:szCs w:val="24"/>
        </w:rPr>
        <w:t>7.REFERENCES</w:t>
      </w:r>
      <w:proofErr w:type="gramEnd"/>
      <w:r w:rsidRPr="000765B3">
        <w:rPr>
          <w:b/>
          <w:sz w:val="24"/>
          <w:szCs w:val="24"/>
        </w:rPr>
        <w:t>:</w:t>
      </w:r>
    </w:p>
    <w:p w:rsidR="00306248" w:rsidRPr="000765B3" w:rsidRDefault="00306248" w:rsidP="00306248">
      <w:pPr>
        <w:spacing w:line="360" w:lineRule="auto"/>
        <w:ind w:right="78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It includes a list </w:t>
      </w:r>
      <w:proofErr w:type="gramStart"/>
      <w:r>
        <w:rPr>
          <w:sz w:val="24"/>
          <w:szCs w:val="24"/>
        </w:rPr>
        <w:t>of  all</w:t>
      </w:r>
      <w:proofErr w:type="gramEnd"/>
      <w:r>
        <w:rPr>
          <w:sz w:val="24"/>
          <w:szCs w:val="24"/>
        </w:rPr>
        <w:t xml:space="preserve"> books, software used in designing, implementation of our project . All website referred are also listed below.</w:t>
      </w:r>
    </w:p>
    <w:p w:rsidR="00306248" w:rsidRPr="000765B3" w:rsidRDefault="00306248" w:rsidP="00306248">
      <w:pPr>
        <w:spacing w:line="360" w:lineRule="auto"/>
        <w:ind w:left="520" w:right="78" w:firstLine="300"/>
        <w:jc w:val="both"/>
        <w:rPr>
          <w:sz w:val="24"/>
          <w:szCs w:val="24"/>
        </w:rPr>
      </w:pPr>
    </w:p>
    <w:p w:rsidR="00306248" w:rsidRDefault="00306248" w:rsidP="00306248">
      <w:pPr>
        <w:spacing w:line="360" w:lineRule="auto"/>
        <w:ind w:left="520" w:right="78" w:firstLine="300"/>
        <w:jc w:val="both"/>
        <w:rPr>
          <w:sz w:val="24"/>
          <w:szCs w:val="24"/>
        </w:rPr>
      </w:pPr>
    </w:p>
    <w:p w:rsidR="00306248" w:rsidRPr="000765B3" w:rsidRDefault="00306248" w:rsidP="00306248">
      <w:pPr>
        <w:spacing w:line="360" w:lineRule="auto"/>
        <w:ind w:left="520" w:right="78" w:firstLine="300"/>
        <w:jc w:val="both"/>
        <w:rPr>
          <w:sz w:val="24"/>
          <w:szCs w:val="24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50444C" w:rsidP="0050444C">
      <w:pPr>
        <w:rPr>
          <w:sz w:val="13"/>
          <w:szCs w:val="13"/>
        </w:rPr>
      </w:pPr>
      <w:r>
        <w:rPr>
          <w:sz w:val="13"/>
          <w:szCs w:val="13"/>
        </w:rPr>
        <w:t xml:space="preserve">   </w:t>
      </w: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  <w:r>
        <w:rPr>
          <w:sz w:val="13"/>
          <w:szCs w:val="13"/>
        </w:rPr>
        <w:t xml:space="preserve">                                                                                  </w:t>
      </w:r>
    </w:p>
    <w:p w:rsidR="009D7D04" w:rsidRDefault="009D7D04" w:rsidP="0050444C">
      <w:pPr>
        <w:rPr>
          <w:sz w:val="13"/>
          <w:szCs w:val="13"/>
        </w:rPr>
      </w:pPr>
    </w:p>
    <w:p w:rsidR="009D7D04" w:rsidRDefault="009D7D04" w:rsidP="0050444C">
      <w:pPr>
        <w:rPr>
          <w:sz w:val="13"/>
          <w:szCs w:val="13"/>
        </w:rPr>
      </w:pPr>
    </w:p>
    <w:p w:rsidR="00306248" w:rsidRDefault="009D7D04" w:rsidP="0050444C">
      <w:pPr>
        <w:rPr>
          <w:sz w:val="13"/>
          <w:szCs w:val="13"/>
        </w:rPr>
      </w:pPr>
      <w:r>
        <w:rPr>
          <w:sz w:val="13"/>
          <w:szCs w:val="13"/>
        </w:rPr>
        <w:t xml:space="preserve">                                                                </w:t>
      </w: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306248" w:rsidRDefault="00306248" w:rsidP="0050444C">
      <w:pPr>
        <w:rPr>
          <w:sz w:val="13"/>
          <w:szCs w:val="13"/>
        </w:rPr>
      </w:pPr>
    </w:p>
    <w:p w:rsidR="00993305" w:rsidRPr="0050444C" w:rsidRDefault="00306248" w:rsidP="0050444C">
      <w:r>
        <w:rPr>
          <w:sz w:val="13"/>
          <w:szCs w:val="13"/>
        </w:rPr>
        <w:t xml:space="preserve">                                                                </w:t>
      </w:r>
      <w:r w:rsidR="009D7D04">
        <w:rPr>
          <w:sz w:val="13"/>
          <w:szCs w:val="13"/>
        </w:rPr>
        <w:t xml:space="preserve">                         </w:t>
      </w:r>
      <w:r w:rsidR="0050444C">
        <w:rPr>
          <w:sz w:val="13"/>
          <w:szCs w:val="13"/>
        </w:rPr>
        <w:t xml:space="preserve">   </w:t>
      </w:r>
      <w:r w:rsidR="003B070C">
        <w:rPr>
          <w:b/>
          <w:spacing w:val="-1"/>
          <w:sz w:val="28"/>
          <w:szCs w:val="28"/>
        </w:rPr>
        <w:t>C</w:t>
      </w:r>
      <w:r w:rsidR="003B070C">
        <w:rPr>
          <w:b/>
          <w:sz w:val="28"/>
          <w:szCs w:val="28"/>
        </w:rPr>
        <w:t>H</w:t>
      </w:r>
      <w:r w:rsidR="003B070C">
        <w:rPr>
          <w:b/>
          <w:spacing w:val="-1"/>
          <w:sz w:val="28"/>
          <w:szCs w:val="28"/>
        </w:rPr>
        <w:t>AP</w:t>
      </w:r>
      <w:r w:rsidR="003B070C">
        <w:rPr>
          <w:b/>
          <w:sz w:val="28"/>
          <w:szCs w:val="28"/>
        </w:rPr>
        <w:t>TE</w:t>
      </w:r>
      <w:r w:rsidR="0050444C">
        <w:rPr>
          <w:b/>
          <w:sz w:val="28"/>
          <w:szCs w:val="28"/>
        </w:rPr>
        <w:t>R 1</w:t>
      </w:r>
    </w:p>
    <w:p w:rsidR="00993305" w:rsidRDefault="00993305" w:rsidP="00213799">
      <w:pPr>
        <w:spacing w:line="360" w:lineRule="auto"/>
        <w:jc w:val="both"/>
      </w:pPr>
    </w:p>
    <w:p w:rsidR="00421B77" w:rsidRPr="00421B77" w:rsidRDefault="003B070C" w:rsidP="00306248">
      <w:pPr>
        <w:spacing w:line="360" w:lineRule="auto"/>
        <w:ind w:left="2730" w:right="3850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DUC</w:t>
      </w:r>
      <w:r>
        <w:rPr>
          <w:b/>
          <w:sz w:val="28"/>
          <w:szCs w:val="28"/>
        </w:rPr>
        <w:t>T</w:t>
      </w:r>
      <w:r>
        <w:rPr>
          <w:b/>
          <w:spacing w:val="3"/>
          <w:sz w:val="28"/>
          <w:szCs w:val="28"/>
        </w:rPr>
        <w:t>I</w:t>
      </w:r>
      <w:r>
        <w:rPr>
          <w:b/>
          <w:sz w:val="28"/>
          <w:szCs w:val="28"/>
        </w:rPr>
        <w:t>ON</w:t>
      </w:r>
    </w:p>
    <w:p w:rsidR="009D7D04" w:rsidRPr="00421B77" w:rsidRDefault="009D7D04" w:rsidP="009D7D04">
      <w:pPr>
        <w:tabs>
          <w:tab w:val="left" w:pos="6055"/>
        </w:tabs>
        <w:rPr>
          <w:sz w:val="28"/>
          <w:szCs w:val="28"/>
        </w:rPr>
        <w:sectPr w:rsidR="009D7D04" w:rsidRPr="00421B77" w:rsidSect="00B6490C">
          <w:headerReference w:type="default" r:id="rId9"/>
          <w:footerReference w:type="default" r:id="rId10"/>
          <w:pgSz w:w="11920" w:h="16840"/>
          <w:pgMar w:top="0" w:right="1320" w:bottom="280" w:left="1680" w:header="731" w:footer="917" w:gutter="0"/>
          <w:pgNumType w:start="1"/>
          <w:cols w:space="720"/>
        </w:sectPr>
      </w:pPr>
    </w:p>
    <w:p w:rsidR="00993305" w:rsidRDefault="00993305" w:rsidP="00213799">
      <w:pPr>
        <w:spacing w:line="360" w:lineRule="auto"/>
        <w:jc w:val="both"/>
      </w:pPr>
    </w:p>
    <w:p w:rsidR="00993305" w:rsidRPr="00733976" w:rsidRDefault="003B070C" w:rsidP="00855A6F">
      <w:pPr>
        <w:pStyle w:val="ListParagraph"/>
        <w:numPr>
          <w:ilvl w:val="1"/>
          <w:numId w:val="3"/>
        </w:numPr>
        <w:tabs>
          <w:tab w:val="left" w:pos="5462"/>
        </w:tabs>
        <w:spacing w:before="24" w:line="360" w:lineRule="auto"/>
        <w:jc w:val="both"/>
        <w:rPr>
          <w:b/>
          <w:sz w:val="24"/>
          <w:szCs w:val="24"/>
        </w:rPr>
      </w:pPr>
      <w:r w:rsidRPr="00733976">
        <w:rPr>
          <w:b/>
          <w:spacing w:val="1"/>
          <w:sz w:val="24"/>
          <w:szCs w:val="24"/>
        </w:rPr>
        <w:t>I</w:t>
      </w:r>
      <w:r w:rsidRPr="00733976">
        <w:rPr>
          <w:b/>
          <w:spacing w:val="-1"/>
          <w:sz w:val="24"/>
          <w:szCs w:val="24"/>
        </w:rPr>
        <w:t>N</w:t>
      </w:r>
      <w:r w:rsidRPr="00733976">
        <w:rPr>
          <w:b/>
          <w:sz w:val="24"/>
          <w:szCs w:val="24"/>
        </w:rPr>
        <w:t>T</w:t>
      </w:r>
      <w:r w:rsidRPr="00733976">
        <w:rPr>
          <w:b/>
          <w:spacing w:val="-1"/>
          <w:sz w:val="24"/>
          <w:szCs w:val="24"/>
        </w:rPr>
        <w:t>R</w:t>
      </w:r>
      <w:r w:rsidRPr="00733976">
        <w:rPr>
          <w:b/>
          <w:sz w:val="24"/>
          <w:szCs w:val="24"/>
        </w:rPr>
        <w:t>O</w:t>
      </w:r>
      <w:r w:rsidRPr="00733976">
        <w:rPr>
          <w:b/>
          <w:spacing w:val="-1"/>
          <w:sz w:val="24"/>
          <w:szCs w:val="24"/>
        </w:rPr>
        <w:t>DUC</w:t>
      </w:r>
      <w:r w:rsidRPr="00733976">
        <w:rPr>
          <w:b/>
          <w:sz w:val="24"/>
          <w:szCs w:val="24"/>
        </w:rPr>
        <w:t>T</w:t>
      </w:r>
      <w:r w:rsidRPr="00733976">
        <w:rPr>
          <w:b/>
          <w:spacing w:val="1"/>
          <w:sz w:val="24"/>
          <w:szCs w:val="24"/>
        </w:rPr>
        <w:t>I</w:t>
      </w:r>
      <w:r w:rsidRPr="00733976">
        <w:rPr>
          <w:b/>
          <w:sz w:val="24"/>
          <w:szCs w:val="24"/>
        </w:rPr>
        <w:t>ON</w:t>
      </w:r>
      <w:r w:rsidR="004E3F34" w:rsidRPr="00733976">
        <w:rPr>
          <w:b/>
          <w:sz w:val="24"/>
          <w:szCs w:val="24"/>
        </w:rPr>
        <w:t xml:space="preserve"> </w:t>
      </w:r>
      <w:r w:rsidRPr="00733976">
        <w:rPr>
          <w:b/>
          <w:sz w:val="24"/>
          <w:szCs w:val="24"/>
        </w:rPr>
        <w:t>OF</w:t>
      </w:r>
      <w:r w:rsidR="004E3F34" w:rsidRPr="00733976">
        <w:rPr>
          <w:b/>
          <w:sz w:val="24"/>
          <w:szCs w:val="24"/>
        </w:rPr>
        <w:t xml:space="preserve"> </w:t>
      </w:r>
      <w:r w:rsidRPr="00733976">
        <w:rPr>
          <w:b/>
          <w:sz w:val="24"/>
          <w:szCs w:val="24"/>
        </w:rPr>
        <w:t xml:space="preserve">THE </w:t>
      </w:r>
      <w:r w:rsidRPr="00733976">
        <w:rPr>
          <w:b/>
          <w:spacing w:val="-2"/>
          <w:sz w:val="24"/>
          <w:szCs w:val="24"/>
        </w:rPr>
        <w:t>P</w:t>
      </w:r>
      <w:r w:rsidRPr="00733976">
        <w:rPr>
          <w:b/>
          <w:spacing w:val="-1"/>
          <w:sz w:val="24"/>
          <w:szCs w:val="24"/>
        </w:rPr>
        <w:t>R</w:t>
      </w:r>
      <w:r w:rsidRPr="00733976">
        <w:rPr>
          <w:b/>
          <w:sz w:val="24"/>
          <w:szCs w:val="24"/>
        </w:rPr>
        <w:t>O</w:t>
      </w:r>
      <w:r w:rsidRPr="00733976">
        <w:rPr>
          <w:b/>
          <w:spacing w:val="1"/>
          <w:sz w:val="24"/>
          <w:szCs w:val="24"/>
        </w:rPr>
        <w:t>J</w:t>
      </w:r>
      <w:r w:rsidRPr="00733976">
        <w:rPr>
          <w:b/>
          <w:sz w:val="24"/>
          <w:szCs w:val="24"/>
        </w:rPr>
        <w:t>E</w:t>
      </w:r>
      <w:r w:rsidRPr="00733976">
        <w:rPr>
          <w:b/>
          <w:spacing w:val="-1"/>
          <w:sz w:val="24"/>
          <w:szCs w:val="24"/>
        </w:rPr>
        <w:t>C</w:t>
      </w:r>
      <w:r w:rsidR="002D0489" w:rsidRPr="00733976">
        <w:rPr>
          <w:b/>
          <w:sz w:val="24"/>
          <w:szCs w:val="24"/>
        </w:rPr>
        <w:t>T</w:t>
      </w:r>
      <w:r w:rsidR="00733976" w:rsidRPr="00733976">
        <w:rPr>
          <w:b/>
          <w:sz w:val="24"/>
          <w:szCs w:val="24"/>
        </w:rPr>
        <w:tab/>
      </w:r>
    </w:p>
    <w:p w:rsidR="001438CA" w:rsidRDefault="001438CA" w:rsidP="005978E8">
      <w:pPr>
        <w:tabs>
          <w:tab w:val="left" w:pos="993"/>
          <w:tab w:val="left" w:pos="3261"/>
        </w:tabs>
        <w:spacing w:line="360" w:lineRule="auto"/>
        <w:rPr>
          <w:rFonts w:eastAsia="Arial Unicode MS"/>
          <w:sz w:val="24"/>
          <w:szCs w:val="24"/>
        </w:rPr>
      </w:pPr>
    </w:p>
    <w:p w:rsidR="001438CA" w:rsidRDefault="001438CA" w:rsidP="005978E8">
      <w:pPr>
        <w:tabs>
          <w:tab w:val="left" w:pos="993"/>
          <w:tab w:val="left" w:pos="3261"/>
        </w:tabs>
        <w:spacing w:line="360" w:lineRule="auto"/>
        <w:rPr>
          <w:rFonts w:eastAsia="Arial Unicode MS"/>
          <w:sz w:val="24"/>
          <w:szCs w:val="24"/>
        </w:rPr>
      </w:pPr>
    </w:p>
    <w:p w:rsidR="00547D9D" w:rsidRDefault="00547D9D" w:rsidP="005978E8">
      <w:pPr>
        <w:tabs>
          <w:tab w:val="left" w:pos="993"/>
          <w:tab w:val="left" w:pos="3261"/>
        </w:tabs>
        <w:spacing w:line="360" w:lineRule="auto"/>
        <w:rPr>
          <w:rFonts w:eastAsia="Arial Unicode MS"/>
          <w:b/>
          <w:sz w:val="24"/>
          <w:szCs w:val="24"/>
        </w:rPr>
      </w:pPr>
      <w:r>
        <w:rPr>
          <w:rFonts w:eastAsia="Arial Unicode MS"/>
          <w:sz w:val="24"/>
          <w:szCs w:val="24"/>
        </w:rPr>
        <w:t xml:space="preserve">It gives us immense happiness to </w:t>
      </w:r>
      <w:proofErr w:type="gramStart"/>
      <w:r>
        <w:rPr>
          <w:rFonts w:eastAsia="Arial Unicode MS"/>
          <w:sz w:val="24"/>
          <w:szCs w:val="24"/>
        </w:rPr>
        <w:t>present  before</w:t>
      </w:r>
      <w:proofErr w:type="gramEnd"/>
      <w:r>
        <w:rPr>
          <w:rFonts w:eastAsia="Arial Unicode MS"/>
          <w:sz w:val="24"/>
          <w:szCs w:val="24"/>
        </w:rPr>
        <w:t xml:space="preserve"> you the project which is </w:t>
      </w:r>
      <w:r w:rsidRPr="00547D9D">
        <w:rPr>
          <w:rFonts w:eastAsia="Arial Unicode MS"/>
          <w:b/>
          <w:sz w:val="24"/>
          <w:szCs w:val="24"/>
        </w:rPr>
        <w:t>‘ALCOHOL DETECTION WITH VEHICLE CONTROLLING’</w:t>
      </w:r>
      <w:r>
        <w:rPr>
          <w:rFonts w:eastAsia="Arial Unicode MS"/>
          <w:b/>
          <w:sz w:val="24"/>
          <w:szCs w:val="24"/>
        </w:rPr>
        <w:t xml:space="preserve"> </w:t>
      </w:r>
      <w:r w:rsidRPr="005978E8">
        <w:rPr>
          <w:rFonts w:eastAsia="Arial Unicode MS"/>
          <w:sz w:val="24"/>
          <w:szCs w:val="24"/>
        </w:rPr>
        <w:t>as part our curriculum for T.E in</w:t>
      </w:r>
      <w:r>
        <w:rPr>
          <w:rFonts w:eastAsia="Arial Unicode MS"/>
          <w:b/>
          <w:sz w:val="24"/>
          <w:szCs w:val="24"/>
        </w:rPr>
        <w:t xml:space="preserve"> </w:t>
      </w:r>
    </w:p>
    <w:p w:rsidR="00333C8E" w:rsidRDefault="00547D9D" w:rsidP="005978E8">
      <w:pPr>
        <w:tabs>
          <w:tab w:val="left" w:pos="993"/>
          <w:tab w:val="left" w:pos="3261"/>
        </w:tabs>
        <w:spacing w:line="360" w:lineRule="auto"/>
        <w:rPr>
          <w:rFonts w:eastAsia="Arial Unicode MS"/>
          <w:sz w:val="24"/>
          <w:szCs w:val="24"/>
        </w:rPr>
      </w:pPr>
      <w:r w:rsidRPr="005978E8">
        <w:rPr>
          <w:rFonts w:eastAsia="Arial Unicode MS"/>
          <w:sz w:val="24"/>
          <w:szCs w:val="24"/>
        </w:rPr>
        <w:t>E &amp; TC.</w:t>
      </w:r>
      <w:r>
        <w:rPr>
          <w:rFonts w:eastAsia="Arial Unicode MS"/>
          <w:sz w:val="24"/>
          <w:szCs w:val="24"/>
        </w:rPr>
        <w:t xml:space="preserve"> </w:t>
      </w:r>
      <w:r w:rsidR="00733976" w:rsidRPr="008F7EB2">
        <w:rPr>
          <w:rFonts w:eastAsia="Arial Unicode MS"/>
          <w:sz w:val="24"/>
          <w:szCs w:val="24"/>
        </w:rPr>
        <w:t xml:space="preserve">This </w:t>
      </w:r>
      <w:r w:rsidR="008F7EB2">
        <w:rPr>
          <w:rFonts w:eastAsia="Arial Unicode MS"/>
          <w:sz w:val="24"/>
          <w:szCs w:val="24"/>
        </w:rPr>
        <w:t xml:space="preserve"> </w:t>
      </w:r>
      <w:r w:rsidR="008F7EB2" w:rsidRPr="008F7EB2">
        <w:rPr>
          <w:rFonts w:eastAsia="Arial Unicode MS"/>
          <w:sz w:val="24"/>
          <w:szCs w:val="24"/>
        </w:rPr>
        <w:t xml:space="preserve"> </w:t>
      </w:r>
      <w:proofErr w:type="gramStart"/>
      <w:r w:rsidR="00733976" w:rsidRPr="008F7EB2">
        <w:rPr>
          <w:rFonts w:eastAsia="Arial Unicode MS"/>
          <w:sz w:val="24"/>
          <w:szCs w:val="24"/>
        </w:rPr>
        <w:t>project</w:t>
      </w:r>
      <w:r w:rsidR="008F7EB2">
        <w:rPr>
          <w:rFonts w:eastAsia="Arial Unicode MS"/>
          <w:sz w:val="24"/>
          <w:szCs w:val="24"/>
        </w:rPr>
        <w:t xml:space="preserve"> </w:t>
      </w:r>
      <w:r w:rsidR="00733976" w:rsidRPr="008F7EB2">
        <w:rPr>
          <w:rFonts w:eastAsia="Arial Unicode MS"/>
          <w:sz w:val="24"/>
          <w:szCs w:val="24"/>
        </w:rPr>
        <w:t xml:space="preserve"> report</w:t>
      </w:r>
      <w:proofErr w:type="gramEnd"/>
      <w:r w:rsidR="008F7EB2">
        <w:rPr>
          <w:rFonts w:eastAsia="Arial Unicode MS"/>
          <w:sz w:val="24"/>
          <w:szCs w:val="24"/>
        </w:rPr>
        <w:t xml:space="preserve"> </w:t>
      </w:r>
      <w:r w:rsidR="00733976" w:rsidRPr="008F7EB2">
        <w:rPr>
          <w:rFonts w:eastAsia="Arial Unicode MS"/>
          <w:sz w:val="24"/>
          <w:szCs w:val="24"/>
        </w:rPr>
        <w:t xml:space="preserve"> is </w:t>
      </w:r>
      <w:r w:rsidR="008F7EB2">
        <w:rPr>
          <w:rFonts w:eastAsia="Arial Unicode MS"/>
          <w:sz w:val="24"/>
          <w:szCs w:val="24"/>
        </w:rPr>
        <w:t xml:space="preserve"> </w:t>
      </w:r>
      <w:r w:rsidR="008F7EB2" w:rsidRPr="008F7EB2">
        <w:rPr>
          <w:rFonts w:eastAsia="Arial Unicode MS"/>
          <w:sz w:val="24"/>
          <w:szCs w:val="24"/>
        </w:rPr>
        <w:t xml:space="preserve">used </w:t>
      </w:r>
      <w:r w:rsidR="008F7EB2">
        <w:rPr>
          <w:rFonts w:eastAsia="Arial Unicode MS"/>
          <w:sz w:val="24"/>
          <w:szCs w:val="24"/>
        </w:rPr>
        <w:t xml:space="preserve"> </w:t>
      </w:r>
      <w:r w:rsidR="008F7EB2" w:rsidRPr="008F7EB2">
        <w:rPr>
          <w:rFonts w:eastAsia="Arial Unicode MS"/>
          <w:sz w:val="24"/>
          <w:szCs w:val="24"/>
        </w:rPr>
        <w:t xml:space="preserve">for </w:t>
      </w:r>
      <w:r w:rsidR="008F7EB2">
        <w:rPr>
          <w:rFonts w:eastAsia="Arial Unicode MS"/>
          <w:sz w:val="24"/>
          <w:szCs w:val="24"/>
        </w:rPr>
        <w:t xml:space="preserve"> </w:t>
      </w:r>
      <w:r w:rsidR="008F7EB2" w:rsidRPr="008F7EB2">
        <w:rPr>
          <w:rFonts w:eastAsia="Arial Unicode MS"/>
          <w:sz w:val="24"/>
          <w:szCs w:val="24"/>
        </w:rPr>
        <w:t xml:space="preserve">detecting </w:t>
      </w:r>
      <w:r w:rsidR="008F7EB2">
        <w:rPr>
          <w:rFonts w:eastAsia="Arial Unicode MS"/>
          <w:sz w:val="24"/>
          <w:szCs w:val="24"/>
        </w:rPr>
        <w:t xml:space="preserve"> </w:t>
      </w:r>
      <w:r w:rsidR="008F7EB2" w:rsidRPr="008F7EB2">
        <w:rPr>
          <w:rFonts w:eastAsia="Arial Unicode MS"/>
          <w:sz w:val="24"/>
          <w:szCs w:val="24"/>
        </w:rPr>
        <w:t xml:space="preserve">the </w:t>
      </w:r>
      <w:r w:rsidR="008F7EB2">
        <w:rPr>
          <w:rFonts w:eastAsia="Arial Unicode MS"/>
          <w:sz w:val="24"/>
          <w:szCs w:val="24"/>
        </w:rPr>
        <w:t xml:space="preserve"> </w:t>
      </w:r>
      <w:r w:rsidR="008F7EB2" w:rsidRPr="008F7EB2">
        <w:rPr>
          <w:rFonts w:eastAsia="Arial Unicode MS"/>
          <w:sz w:val="24"/>
          <w:szCs w:val="24"/>
        </w:rPr>
        <w:t>alcohol</w:t>
      </w:r>
      <w:r w:rsidR="008F7EB2">
        <w:rPr>
          <w:rFonts w:eastAsia="Arial Unicode MS"/>
          <w:sz w:val="24"/>
          <w:szCs w:val="24"/>
        </w:rPr>
        <w:t xml:space="preserve"> </w:t>
      </w:r>
      <w:r w:rsidR="008F7EB2" w:rsidRPr="008F7EB2">
        <w:rPr>
          <w:rFonts w:eastAsia="Arial Unicode MS"/>
          <w:sz w:val="24"/>
          <w:szCs w:val="24"/>
        </w:rPr>
        <w:t xml:space="preserve"> drunken </w:t>
      </w:r>
      <w:r w:rsidR="008F7EB2">
        <w:rPr>
          <w:rFonts w:eastAsia="Arial Unicode MS"/>
          <w:sz w:val="24"/>
          <w:szCs w:val="24"/>
        </w:rPr>
        <w:t xml:space="preserve"> </w:t>
      </w:r>
      <w:r w:rsidR="008F7EB2" w:rsidRPr="008F7EB2">
        <w:rPr>
          <w:rFonts w:eastAsia="Arial Unicode MS"/>
          <w:sz w:val="24"/>
          <w:szCs w:val="24"/>
        </w:rPr>
        <w:t>people</w:t>
      </w:r>
      <w:r w:rsidR="00CE7D2F">
        <w:rPr>
          <w:rFonts w:eastAsia="Arial Unicode MS"/>
          <w:sz w:val="24"/>
          <w:szCs w:val="24"/>
        </w:rPr>
        <w:t xml:space="preserve"> </w:t>
      </w:r>
      <w:r>
        <w:rPr>
          <w:rFonts w:eastAsia="Arial Unicode MS"/>
          <w:sz w:val="24"/>
          <w:szCs w:val="24"/>
        </w:rPr>
        <w:t xml:space="preserve">Software requirement is </w:t>
      </w:r>
      <w:proofErr w:type="spellStart"/>
      <w:r w:rsidRPr="00547D9D">
        <w:rPr>
          <w:rFonts w:eastAsia="Arial Unicode MS"/>
          <w:b/>
          <w:sz w:val="24"/>
          <w:szCs w:val="24"/>
        </w:rPr>
        <w:t>P</w:t>
      </w:r>
      <w:r w:rsidR="008F7EB2" w:rsidRPr="00547D9D">
        <w:rPr>
          <w:rFonts w:eastAsia="Arial Unicode MS"/>
          <w:b/>
          <w:sz w:val="24"/>
          <w:szCs w:val="24"/>
        </w:rPr>
        <w:t>rotieus</w:t>
      </w:r>
      <w:proofErr w:type="spellEnd"/>
      <w:r w:rsidR="008F7EB2" w:rsidRPr="00547D9D">
        <w:rPr>
          <w:rFonts w:eastAsia="Arial Unicode MS"/>
          <w:b/>
          <w:sz w:val="24"/>
          <w:szCs w:val="24"/>
        </w:rPr>
        <w:t>.</w:t>
      </w:r>
      <w:r w:rsidR="008F7EB2" w:rsidRPr="008F7EB2">
        <w:rPr>
          <w:rFonts w:eastAsia="Arial Unicode MS"/>
          <w:sz w:val="24"/>
          <w:szCs w:val="24"/>
        </w:rPr>
        <w:t xml:space="preserve"> </w:t>
      </w:r>
      <w:r w:rsidR="007533CE">
        <w:rPr>
          <w:rFonts w:eastAsia="Arial Unicode MS"/>
          <w:sz w:val="24"/>
          <w:szCs w:val="24"/>
        </w:rPr>
        <w:t xml:space="preserve">This project is also helpful in detecting the exact consumption of alcohol taken by the person. This </w:t>
      </w:r>
      <w:proofErr w:type="gramStart"/>
      <w:r w:rsidR="007533CE">
        <w:rPr>
          <w:rFonts w:eastAsia="Arial Unicode MS"/>
          <w:sz w:val="24"/>
          <w:szCs w:val="24"/>
        </w:rPr>
        <w:t>will  help</w:t>
      </w:r>
      <w:proofErr w:type="gramEnd"/>
      <w:r w:rsidR="007533CE">
        <w:rPr>
          <w:rFonts w:eastAsia="Arial Unicode MS"/>
          <w:sz w:val="24"/>
          <w:szCs w:val="24"/>
        </w:rPr>
        <w:t xml:space="preserve">  in taking strict action </w:t>
      </w:r>
      <w:r w:rsidR="00333C8E">
        <w:rPr>
          <w:rFonts w:eastAsia="Arial Unicode MS"/>
          <w:sz w:val="24"/>
          <w:szCs w:val="24"/>
        </w:rPr>
        <w:t>required at that moment.</w:t>
      </w:r>
      <w:r w:rsidR="00333C8E" w:rsidRPr="00333C8E">
        <w:rPr>
          <w:rFonts w:eastAsia="Arial Unicode MS"/>
          <w:sz w:val="24"/>
          <w:szCs w:val="24"/>
        </w:rPr>
        <w:t xml:space="preserve"> </w:t>
      </w:r>
    </w:p>
    <w:p w:rsidR="008F7EB2" w:rsidRDefault="00333C8E" w:rsidP="005978E8">
      <w:pPr>
        <w:tabs>
          <w:tab w:val="left" w:pos="993"/>
          <w:tab w:val="left" w:pos="3261"/>
        </w:tabs>
        <w:spacing w:line="360" w:lineRule="auto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 xml:space="preserve"> S</w:t>
      </w:r>
      <w:r w:rsidRPr="008F7EB2">
        <w:rPr>
          <w:rFonts w:eastAsia="Arial Unicode MS"/>
          <w:sz w:val="24"/>
          <w:szCs w:val="24"/>
        </w:rPr>
        <w:t xml:space="preserve">o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 xml:space="preserve">for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 xml:space="preserve">detecting alcohol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 xml:space="preserve">drunken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 xml:space="preserve">people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>,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>we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 xml:space="preserve"> have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 xml:space="preserve">to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 xml:space="preserve">use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>microcontroller</w:t>
      </w:r>
      <w:r>
        <w:rPr>
          <w:rFonts w:eastAsia="Arial Unicode MS"/>
          <w:sz w:val="24"/>
          <w:szCs w:val="24"/>
        </w:rPr>
        <w:t>(89S52)</w:t>
      </w:r>
      <w:r w:rsidRPr="008F7EB2">
        <w:rPr>
          <w:rFonts w:eastAsia="Arial Unicode MS"/>
          <w:sz w:val="24"/>
          <w:szCs w:val="24"/>
        </w:rPr>
        <w:t xml:space="preserve">,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 xml:space="preserve">alcohol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>sensor</w:t>
      </w:r>
      <w:r>
        <w:rPr>
          <w:rFonts w:eastAsia="Arial Unicode MS"/>
          <w:sz w:val="24"/>
          <w:szCs w:val="24"/>
        </w:rPr>
        <w:t>(MQ3)</w:t>
      </w:r>
      <w:r w:rsidRPr="008F7EB2">
        <w:rPr>
          <w:rFonts w:eastAsia="Arial Unicode MS"/>
          <w:sz w:val="24"/>
          <w:szCs w:val="24"/>
        </w:rPr>
        <w:t xml:space="preserve">,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 xml:space="preserve">buzzer, 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>relay ,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>ADC,</w:t>
      </w:r>
      <w:r>
        <w:rPr>
          <w:rFonts w:eastAsia="Arial Unicode MS"/>
          <w:sz w:val="24"/>
          <w:szCs w:val="24"/>
        </w:rPr>
        <w:t xml:space="preserve"> </w:t>
      </w:r>
      <w:r w:rsidRPr="008F7EB2">
        <w:rPr>
          <w:rFonts w:eastAsia="Arial Unicode MS"/>
          <w:sz w:val="24"/>
          <w:szCs w:val="24"/>
        </w:rPr>
        <w:t>LCD.</w:t>
      </w:r>
      <w:r>
        <w:rPr>
          <w:rFonts w:eastAsia="Arial Unicode MS"/>
          <w:sz w:val="24"/>
          <w:szCs w:val="24"/>
        </w:rPr>
        <w:t xml:space="preserve">  </w:t>
      </w:r>
    </w:p>
    <w:p w:rsidR="001438CA" w:rsidRDefault="001438CA" w:rsidP="001438CA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ascii="Arial" w:hAnsi="Arial" w:cs="Arial"/>
          <w:b/>
          <w:bCs/>
          <w:sz w:val="24"/>
          <w:szCs w:val="24"/>
          <w:lang w:val="en-GB"/>
        </w:rPr>
        <w:t xml:space="preserve">              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sz w:val="24"/>
          <w:szCs w:val="24"/>
          <w:lang w:val="en-GB"/>
        </w:rPr>
      </w:pPr>
      <w:r>
        <w:rPr>
          <w:rFonts w:ascii="Arial" w:hAnsi="Arial" w:cs="Arial"/>
          <w:b/>
          <w:bCs/>
          <w:sz w:val="24"/>
          <w:szCs w:val="24"/>
          <w:lang w:val="en-GB"/>
        </w:rPr>
        <w:t xml:space="preserve">            </w:t>
      </w:r>
      <w:r w:rsidRPr="001438CA">
        <w:rPr>
          <w:rFonts w:ascii="TimesNewRomanPSMT" w:hAnsi="TimesNewRomanPSMT" w:cs="TimesNewRomanPSMT"/>
          <w:sz w:val="24"/>
          <w:szCs w:val="24"/>
          <w:lang w:val="en-GB"/>
        </w:rPr>
        <w:t>As part of the SAFETEA-LU legislation, the Secretary of Transportation was directed to conduct a study on the potential for reducing the incidence of alcohol-related motor vehicle crashes and fatalities through advanced vehicle-based alcohol detection systems.</w:t>
      </w:r>
    </w:p>
    <w:p w:rsidR="001438CA" w:rsidRDefault="001438CA" w:rsidP="001438CA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sz w:val="24"/>
          <w:szCs w:val="24"/>
          <w:lang w:val="en-GB"/>
        </w:rPr>
      </w:pPr>
      <w:r>
        <w:rPr>
          <w:rFonts w:ascii="TimesNewRomanPSMT" w:hAnsi="TimesNewRomanPSMT" w:cs="TimesNewRomanPSMT"/>
          <w:sz w:val="24"/>
          <w:szCs w:val="24"/>
          <w:lang w:val="en-GB"/>
        </w:rPr>
        <w:t xml:space="preserve">               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sz w:val="24"/>
          <w:szCs w:val="24"/>
          <w:lang w:val="en-GB"/>
        </w:rPr>
      </w:pPr>
      <w:r>
        <w:rPr>
          <w:rFonts w:ascii="TimesNewRomanPSMT" w:hAnsi="TimesNewRomanPSMT" w:cs="TimesNewRomanPSMT"/>
          <w:sz w:val="24"/>
          <w:szCs w:val="24"/>
          <w:lang w:val="en-GB"/>
        </w:rPr>
        <w:t xml:space="preserve">               </w:t>
      </w:r>
      <w:r w:rsidRPr="001438CA">
        <w:rPr>
          <w:rFonts w:ascii="TimesNewRomanPSMT" w:hAnsi="TimesNewRomanPSMT" w:cs="TimesNewRomanPSMT"/>
          <w:sz w:val="24"/>
          <w:szCs w:val="24"/>
          <w:lang w:val="en-GB"/>
        </w:rPr>
        <w:t xml:space="preserve"> Also included is an assessment of the practicability and effectiveness of such systems.[6] NHTSA’s Office of Human-Vehicle Performance Research has tasked the Volpe National Transportation Systems </w:t>
      </w:r>
      <w:proofErr w:type="spellStart"/>
      <w:r w:rsidRPr="001438CA">
        <w:rPr>
          <w:rFonts w:ascii="TimesNewRomanPSMT" w:hAnsi="TimesNewRomanPSMT" w:cs="TimesNewRomanPSMT"/>
          <w:sz w:val="24"/>
          <w:szCs w:val="24"/>
          <w:lang w:val="en-GB"/>
        </w:rPr>
        <w:t>Center</w:t>
      </w:r>
      <w:proofErr w:type="spellEnd"/>
      <w:r w:rsidRPr="001438CA">
        <w:rPr>
          <w:rFonts w:ascii="TimesNewRomanPSMT" w:hAnsi="TimesNewRomanPSMT" w:cs="TimesNewRomanPSMT"/>
          <w:sz w:val="24"/>
          <w:szCs w:val="24"/>
          <w:lang w:val="en-GB"/>
        </w:rPr>
        <w:t xml:space="preserve"> (Volpe </w:t>
      </w:r>
      <w:proofErr w:type="spellStart"/>
      <w:r w:rsidRPr="001438CA">
        <w:rPr>
          <w:rFonts w:ascii="TimesNewRomanPSMT" w:hAnsi="TimesNewRomanPSMT" w:cs="TimesNewRomanPSMT"/>
          <w:sz w:val="24"/>
          <w:szCs w:val="24"/>
          <w:lang w:val="en-GB"/>
        </w:rPr>
        <w:t>Center</w:t>
      </w:r>
      <w:proofErr w:type="spellEnd"/>
      <w:r w:rsidRPr="001438CA">
        <w:rPr>
          <w:rFonts w:ascii="TimesNewRomanPSMT" w:hAnsi="TimesNewRomanPSMT" w:cs="TimesNewRomanPSMT"/>
          <w:sz w:val="24"/>
          <w:szCs w:val="24"/>
          <w:lang w:val="en-GB"/>
        </w:rPr>
        <w:t xml:space="preserve">) to assess the potential for vehicle-based technologies to prevent </w:t>
      </w:r>
      <w:proofErr w:type="spellStart"/>
      <w:r w:rsidRPr="001438CA">
        <w:rPr>
          <w:rFonts w:ascii="TimesNewRomanPSMT" w:hAnsi="TimesNewRomanPSMT" w:cs="TimesNewRomanPSMT"/>
          <w:sz w:val="24"/>
          <w:szCs w:val="24"/>
          <w:lang w:val="en-GB"/>
        </w:rPr>
        <w:t>alcoholimpaired</w:t>
      </w:r>
      <w:proofErr w:type="spellEnd"/>
      <w:r w:rsidRPr="001438CA">
        <w:rPr>
          <w:rFonts w:ascii="TimesNewRomanPSMT" w:hAnsi="TimesNewRomanPSMT" w:cs="TimesNewRomanPSMT"/>
          <w:sz w:val="24"/>
          <w:szCs w:val="24"/>
          <w:lang w:val="en-GB"/>
        </w:rPr>
        <w:t xml:space="preserve"> crashes.</w:t>
      </w:r>
    </w:p>
    <w:p w:rsidR="001438CA" w:rsidRDefault="001438CA" w:rsidP="001438CA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sz w:val="24"/>
          <w:szCs w:val="24"/>
          <w:lang w:val="en-GB"/>
        </w:rPr>
      </w:pPr>
      <w:r>
        <w:rPr>
          <w:rFonts w:ascii="TimesNewRomanPSMT" w:hAnsi="TimesNewRomanPSMT" w:cs="TimesNewRomanPSMT"/>
          <w:sz w:val="24"/>
          <w:szCs w:val="24"/>
          <w:lang w:val="en-GB"/>
        </w:rPr>
        <w:t xml:space="preserve">               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sz w:val="24"/>
          <w:szCs w:val="24"/>
          <w:lang w:val="en-GB"/>
        </w:rPr>
      </w:pPr>
      <w:r>
        <w:rPr>
          <w:rFonts w:ascii="TimesNewRomanPSMT" w:hAnsi="TimesNewRomanPSMT" w:cs="TimesNewRomanPSMT"/>
          <w:sz w:val="24"/>
          <w:szCs w:val="24"/>
          <w:lang w:val="en-GB"/>
        </w:rPr>
        <w:t xml:space="preserve">               </w:t>
      </w:r>
      <w:r w:rsidRPr="001438CA">
        <w:rPr>
          <w:rFonts w:ascii="TimesNewRomanPSMT" w:hAnsi="TimesNewRomanPSMT" w:cs="TimesNewRomanPSMT"/>
          <w:sz w:val="24"/>
          <w:szCs w:val="24"/>
          <w:lang w:val="en-GB"/>
        </w:rPr>
        <w:t xml:space="preserve">The purpose of this TOPIC report is to identify vehicle-based technologies capable of detecting and preventing alcohol impaired driving. Research data will provide </w:t>
      </w:r>
      <w:proofErr w:type="gramStart"/>
      <w:r w:rsidRPr="001438CA">
        <w:rPr>
          <w:rFonts w:ascii="TimesNewRomanPSMT" w:hAnsi="TimesNewRomanPSMT" w:cs="TimesNewRomanPSMT"/>
          <w:sz w:val="24"/>
          <w:szCs w:val="24"/>
          <w:lang w:val="en-GB"/>
        </w:rPr>
        <w:t>input  to</w:t>
      </w:r>
      <w:proofErr w:type="gramEnd"/>
      <w:r w:rsidRPr="001438CA">
        <w:rPr>
          <w:rFonts w:ascii="TimesNewRomanPSMT" w:hAnsi="TimesNewRomanPSMT" w:cs="TimesNewRomanPSMT"/>
          <w:sz w:val="24"/>
          <w:szCs w:val="24"/>
          <w:lang w:val="en-GB"/>
        </w:rPr>
        <w:t xml:space="preserve"> a report required to be submitted in 2007 to Congress.</w:t>
      </w:r>
    </w:p>
    <w:p w:rsidR="001438CA" w:rsidRDefault="001438CA" w:rsidP="001438CA">
      <w:pPr>
        <w:tabs>
          <w:tab w:val="left" w:pos="993"/>
          <w:tab w:val="left" w:pos="3261"/>
        </w:tabs>
        <w:spacing w:line="360" w:lineRule="auto"/>
        <w:rPr>
          <w:rFonts w:eastAsia="Arial Unicode MS"/>
          <w:sz w:val="24"/>
          <w:szCs w:val="24"/>
        </w:rPr>
      </w:pPr>
    </w:p>
    <w:p w:rsidR="00333C8E" w:rsidRPr="008F7EB2" w:rsidRDefault="00333C8E" w:rsidP="005978E8">
      <w:pPr>
        <w:tabs>
          <w:tab w:val="left" w:pos="993"/>
          <w:tab w:val="left" w:pos="3261"/>
        </w:tabs>
        <w:spacing w:line="360" w:lineRule="auto"/>
        <w:rPr>
          <w:rFonts w:eastAsia="Arial Unicode MS"/>
          <w:sz w:val="24"/>
          <w:szCs w:val="24"/>
        </w:rPr>
      </w:pPr>
    </w:p>
    <w:p w:rsidR="001C6FE8" w:rsidRPr="008F7EB2" w:rsidRDefault="001C6FE8" w:rsidP="005978E8">
      <w:pPr>
        <w:tabs>
          <w:tab w:val="left" w:pos="993"/>
        </w:tabs>
        <w:spacing w:before="24" w:line="480" w:lineRule="auto"/>
        <w:ind w:left="520"/>
        <w:jc w:val="both"/>
        <w:rPr>
          <w:rFonts w:eastAsia="Arial Unicode MS"/>
          <w:sz w:val="24"/>
          <w:szCs w:val="24"/>
          <w:lang w:val="en-IN"/>
        </w:rPr>
      </w:pPr>
    </w:p>
    <w:p w:rsidR="00993305" w:rsidRDefault="00993305" w:rsidP="005978E8">
      <w:pPr>
        <w:spacing w:before="24" w:line="480" w:lineRule="auto"/>
        <w:ind w:left="520" w:firstLine="200"/>
        <w:jc w:val="both"/>
        <w:rPr>
          <w:sz w:val="24"/>
          <w:szCs w:val="24"/>
        </w:rPr>
      </w:pPr>
    </w:p>
    <w:p w:rsidR="002E634C" w:rsidRDefault="002E634C" w:rsidP="005978E8">
      <w:pPr>
        <w:spacing w:before="24" w:line="480" w:lineRule="auto"/>
        <w:ind w:left="520"/>
        <w:jc w:val="both"/>
        <w:rPr>
          <w:sz w:val="24"/>
          <w:szCs w:val="24"/>
        </w:rPr>
      </w:pPr>
    </w:p>
    <w:p w:rsidR="001438CA" w:rsidRDefault="001438CA" w:rsidP="001438CA">
      <w:pPr>
        <w:spacing w:line="360" w:lineRule="auto"/>
        <w:jc w:val="both"/>
        <w:rPr>
          <w:sz w:val="24"/>
          <w:szCs w:val="24"/>
        </w:rPr>
      </w:pPr>
    </w:p>
    <w:p w:rsidR="001438CA" w:rsidRDefault="001438CA" w:rsidP="001438CA">
      <w:pPr>
        <w:spacing w:line="360" w:lineRule="auto"/>
        <w:jc w:val="both"/>
        <w:rPr>
          <w:sz w:val="24"/>
          <w:szCs w:val="24"/>
        </w:rPr>
      </w:pPr>
    </w:p>
    <w:p w:rsidR="001438CA" w:rsidRDefault="001438CA" w:rsidP="001438CA">
      <w:pPr>
        <w:spacing w:line="360" w:lineRule="auto"/>
        <w:jc w:val="both"/>
        <w:rPr>
          <w:sz w:val="24"/>
          <w:szCs w:val="24"/>
        </w:rPr>
      </w:pPr>
    </w:p>
    <w:p w:rsidR="00993305" w:rsidRDefault="005978E8" w:rsidP="001438C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 xml:space="preserve">                 </w:t>
      </w:r>
      <w:r w:rsidR="003B070C">
        <w:rPr>
          <w:b/>
          <w:spacing w:val="1"/>
          <w:sz w:val="28"/>
          <w:szCs w:val="28"/>
        </w:rPr>
        <w:t>1</w:t>
      </w:r>
      <w:r w:rsidR="003B070C">
        <w:rPr>
          <w:b/>
          <w:sz w:val="28"/>
          <w:szCs w:val="28"/>
        </w:rPr>
        <w:t>.2 O</w:t>
      </w:r>
      <w:r w:rsidR="003B070C">
        <w:rPr>
          <w:b/>
          <w:spacing w:val="-3"/>
          <w:sz w:val="28"/>
          <w:szCs w:val="28"/>
        </w:rPr>
        <w:t>B</w:t>
      </w:r>
      <w:r w:rsidR="003B070C">
        <w:rPr>
          <w:b/>
          <w:spacing w:val="1"/>
          <w:sz w:val="28"/>
          <w:szCs w:val="28"/>
        </w:rPr>
        <w:t>J</w:t>
      </w:r>
      <w:r w:rsidR="003B070C">
        <w:rPr>
          <w:b/>
          <w:sz w:val="28"/>
          <w:szCs w:val="28"/>
        </w:rPr>
        <w:t>E</w:t>
      </w:r>
      <w:r w:rsidR="003B070C">
        <w:rPr>
          <w:b/>
          <w:spacing w:val="-1"/>
          <w:sz w:val="28"/>
          <w:szCs w:val="28"/>
        </w:rPr>
        <w:t>C</w:t>
      </w:r>
      <w:r w:rsidR="003B070C">
        <w:rPr>
          <w:b/>
          <w:spacing w:val="-3"/>
          <w:sz w:val="28"/>
          <w:szCs w:val="28"/>
        </w:rPr>
        <w:t>T</w:t>
      </w:r>
      <w:r w:rsidR="003B070C">
        <w:rPr>
          <w:b/>
          <w:spacing w:val="1"/>
          <w:sz w:val="28"/>
          <w:szCs w:val="28"/>
        </w:rPr>
        <w:t>I</w:t>
      </w:r>
      <w:r w:rsidR="003B070C">
        <w:rPr>
          <w:b/>
          <w:spacing w:val="-1"/>
          <w:sz w:val="28"/>
          <w:szCs w:val="28"/>
        </w:rPr>
        <w:t>V</w:t>
      </w:r>
      <w:r w:rsidR="003B070C">
        <w:rPr>
          <w:b/>
          <w:sz w:val="28"/>
          <w:szCs w:val="28"/>
        </w:rPr>
        <w:t>ES</w:t>
      </w:r>
      <w:r w:rsidR="004E3F34">
        <w:rPr>
          <w:b/>
          <w:sz w:val="28"/>
          <w:szCs w:val="28"/>
        </w:rPr>
        <w:t xml:space="preserve"> </w:t>
      </w:r>
      <w:proofErr w:type="gramStart"/>
      <w:r w:rsidR="003B070C">
        <w:rPr>
          <w:b/>
          <w:sz w:val="28"/>
          <w:szCs w:val="28"/>
        </w:rPr>
        <w:t>OF</w:t>
      </w:r>
      <w:r w:rsidR="007B077A">
        <w:rPr>
          <w:b/>
          <w:sz w:val="28"/>
          <w:szCs w:val="28"/>
        </w:rPr>
        <w:t xml:space="preserve">  THE</w:t>
      </w:r>
      <w:proofErr w:type="gramEnd"/>
      <w:r w:rsidR="007B077A">
        <w:rPr>
          <w:b/>
          <w:sz w:val="28"/>
          <w:szCs w:val="28"/>
        </w:rPr>
        <w:t xml:space="preserve">  </w:t>
      </w:r>
      <w:r w:rsidR="003B070C">
        <w:rPr>
          <w:b/>
          <w:spacing w:val="-2"/>
          <w:sz w:val="28"/>
          <w:szCs w:val="28"/>
        </w:rPr>
        <w:t>P</w:t>
      </w:r>
      <w:r w:rsidR="003B070C">
        <w:rPr>
          <w:b/>
          <w:spacing w:val="-1"/>
          <w:sz w:val="28"/>
          <w:szCs w:val="28"/>
        </w:rPr>
        <w:t>R</w:t>
      </w:r>
      <w:r w:rsidR="003B070C">
        <w:rPr>
          <w:b/>
          <w:sz w:val="28"/>
          <w:szCs w:val="28"/>
        </w:rPr>
        <w:t>O</w:t>
      </w:r>
      <w:r w:rsidR="003B070C">
        <w:rPr>
          <w:b/>
          <w:spacing w:val="1"/>
          <w:sz w:val="28"/>
          <w:szCs w:val="28"/>
        </w:rPr>
        <w:t>J</w:t>
      </w:r>
      <w:r w:rsidR="003B070C">
        <w:rPr>
          <w:b/>
          <w:sz w:val="28"/>
          <w:szCs w:val="28"/>
        </w:rPr>
        <w:t>E</w:t>
      </w:r>
      <w:r w:rsidR="003B070C">
        <w:rPr>
          <w:b/>
          <w:spacing w:val="-1"/>
          <w:sz w:val="28"/>
          <w:szCs w:val="28"/>
        </w:rPr>
        <w:t>C</w:t>
      </w:r>
      <w:r w:rsidR="003B070C">
        <w:rPr>
          <w:b/>
          <w:sz w:val="28"/>
          <w:szCs w:val="28"/>
        </w:rPr>
        <w:t>T</w:t>
      </w:r>
    </w:p>
    <w:p w:rsidR="005978E8" w:rsidRDefault="005978E8" w:rsidP="005978E8">
      <w:pPr>
        <w:spacing w:line="360" w:lineRule="auto"/>
        <w:jc w:val="both"/>
        <w:rPr>
          <w:rFonts w:eastAsia="+mn-ea"/>
          <w:bCs/>
          <w:sz w:val="24"/>
          <w:szCs w:val="24"/>
        </w:rPr>
      </w:pPr>
    </w:p>
    <w:p w:rsidR="005978E8" w:rsidRDefault="00CE7D2F" w:rsidP="005978E8">
      <w:pPr>
        <w:spacing w:line="360" w:lineRule="auto"/>
        <w:jc w:val="both"/>
        <w:rPr>
          <w:rFonts w:eastAsia="+mn-ea"/>
          <w:bCs/>
          <w:sz w:val="24"/>
          <w:szCs w:val="24"/>
        </w:rPr>
      </w:pPr>
      <w:r w:rsidRPr="005978E8">
        <w:rPr>
          <w:rFonts w:eastAsia="+mn-ea"/>
          <w:bCs/>
          <w:sz w:val="24"/>
          <w:szCs w:val="24"/>
        </w:rPr>
        <w:t>The main objective of alcohol detector circuit project is to detect the alcohol drunken people.</w:t>
      </w:r>
      <w:r w:rsidR="00C152E6" w:rsidRPr="005978E8">
        <w:rPr>
          <w:rFonts w:eastAsia="+mn-ea"/>
          <w:bCs/>
          <w:sz w:val="24"/>
          <w:szCs w:val="24"/>
        </w:rPr>
        <w:t xml:space="preserve"> </w:t>
      </w:r>
      <w:r w:rsidR="00547D9D" w:rsidRPr="005978E8">
        <w:rPr>
          <w:rFonts w:eastAsia="+mn-ea"/>
          <w:bCs/>
          <w:sz w:val="24"/>
          <w:szCs w:val="24"/>
        </w:rPr>
        <w:t xml:space="preserve">The basic </w:t>
      </w:r>
      <w:proofErr w:type="gramStart"/>
      <w:r w:rsidR="00547D9D" w:rsidRPr="005978E8">
        <w:rPr>
          <w:rFonts w:eastAsia="+mn-ea"/>
          <w:bCs/>
          <w:sz w:val="24"/>
          <w:szCs w:val="24"/>
        </w:rPr>
        <w:t>idea  behind</w:t>
      </w:r>
      <w:proofErr w:type="gramEnd"/>
      <w:r w:rsidR="00547D9D" w:rsidRPr="005978E8">
        <w:rPr>
          <w:rFonts w:eastAsia="+mn-ea"/>
          <w:bCs/>
          <w:sz w:val="24"/>
          <w:szCs w:val="24"/>
        </w:rPr>
        <w:t xml:space="preserve"> the project is to reduce the drink and driving cases in city with alcohol detectors incorporated </w:t>
      </w:r>
      <w:r w:rsidR="005978E8">
        <w:rPr>
          <w:rFonts w:eastAsia="+mn-ea"/>
          <w:bCs/>
          <w:sz w:val="24"/>
          <w:szCs w:val="24"/>
        </w:rPr>
        <w:t xml:space="preserve"> in vehicles.</w:t>
      </w:r>
      <w:r w:rsidR="00547D9D" w:rsidRPr="005978E8">
        <w:rPr>
          <w:rFonts w:eastAsia="+mn-ea"/>
          <w:bCs/>
          <w:sz w:val="24"/>
          <w:szCs w:val="24"/>
        </w:rPr>
        <w:t xml:space="preserve"> Now a </w:t>
      </w:r>
      <w:proofErr w:type="gramStart"/>
      <w:r w:rsidR="00547D9D" w:rsidRPr="005978E8">
        <w:rPr>
          <w:rFonts w:eastAsia="+mn-ea"/>
          <w:bCs/>
          <w:sz w:val="24"/>
          <w:szCs w:val="24"/>
        </w:rPr>
        <w:t>days</w:t>
      </w:r>
      <w:proofErr w:type="gramEnd"/>
      <w:r w:rsidR="00547D9D" w:rsidRPr="005978E8">
        <w:rPr>
          <w:rFonts w:eastAsia="+mn-ea"/>
          <w:bCs/>
          <w:sz w:val="24"/>
          <w:szCs w:val="24"/>
        </w:rPr>
        <w:t xml:space="preserve"> many accidents are reported. The percentage h</w:t>
      </w:r>
      <w:r w:rsidR="005978E8" w:rsidRPr="005978E8">
        <w:rPr>
          <w:rFonts w:eastAsia="+mn-ea"/>
          <w:bCs/>
          <w:sz w:val="24"/>
          <w:szCs w:val="24"/>
        </w:rPr>
        <w:t>a</w:t>
      </w:r>
      <w:r w:rsidR="00547D9D" w:rsidRPr="005978E8">
        <w:rPr>
          <w:rFonts w:eastAsia="+mn-ea"/>
          <w:bCs/>
          <w:sz w:val="24"/>
          <w:szCs w:val="24"/>
        </w:rPr>
        <w:t xml:space="preserve">s been increased to </w:t>
      </w:r>
      <w:proofErr w:type="gramStart"/>
      <w:r w:rsidR="00547D9D" w:rsidRPr="005978E8">
        <w:rPr>
          <w:rFonts w:eastAsia="+mn-ea"/>
          <w:bCs/>
          <w:sz w:val="24"/>
          <w:szCs w:val="24"/>
        </w:rPr>
        <w:t xml:space="preserve">a </w:t>
      </w:r>
      <w:r w:rsidR="005978E8">
        <w:rPr>
          <w:rFonts w:eastAsia="+mn-ea"/>
          <w:bCs/>
          <w:sz w:val="24"/>
          <w:szCs w:val="24"/>
        </w:rPr>
        <w:t xml:space="preserve"> great</w:t>
      </w:r>
      <w:proofErr w:type="gramEnd"/>
      <w:r w:rsidR="005978E8">
        <w:rPr>
          <w:rFonts w:eastAsia="+mn-ea"/>
          <w:bCs/>
          <w:sz w:val="24"/>
          <w:szCs w:val="24"/>
        </w:rPr>
        <w:t xml:space="preserve"> level.</w:t>
      </w:r>
    </w:p>
    <w:p w:rsidR="00323A73" w:rsidRPr="005978E8" w:rsidRDefault="005978E8" w:rsidP="005978E8">
      <w:pPr>
        <w:spacing w:line="360" w:lineRule="auto"/>
        <w:jc w:val="both"/>
        <w:rPr>
          <w:rFonts w:eastAsia="+mn-ea"/>
          <w:bCs/>
          <w:sz w:val="24"/>
          <w:szCs w:val="24"/>
        </w:rPr>
      </w:pPr>
      <w:r w:rsidRPr="005978E8">
        <w:rPr>
          <w:rFonts w:eastAsia="+mn-ea"/>
          <w:bCs/>
          <w:sz w:val="24"/>
          <w:szCs w:val="24"/>
        </w:rPr>
        <w:t xml:space="preserve">Another objective of this project is to provide </w:t>
      </w:r>
      <w:proofErr w:type="spellStart"/>
      <w:r w:rsidRPr="005978E8">
        <w:rPr>
          <w:rFonts w:eastAsia="+mn-ea"/>
          <w:bCs/>
          <w:sz w:val="24"/>
          <w:szCs w:val="24"/>
        </w:rPr>
        <w:t>a</w:t>
      </w:r>
      <w:proofErr w:type="spellEnd"/>
      <w:r w:rsidRPr="005978E8">
        <w:rPr>
          <w:rFonts w:eastAsia="+mn-ea"/>
          <w:bCs/>
          <w:sz w:val="24"/>
          <w:szCs w:val="24"/>
        </w:rPr>
        <w:t xml:space="preserve"> economical solution in the field of alcohol </w:t>
      </w:r>
      <w:proofErr w:type="gramStart"/>
      <w:r w:rsidRPr="005978E8">
        <w:rPr>
          <w:rFonts w:eastAsia="+mn-ea"/>
          <w:bCs/>
          <w:sz w:val="24"/>
          <w:szCs w:val="24"/>
        </w:rPr>
        <w:t>solution .</w:t>
      </w:r>
      <w:proofErr w:type="gramEnd"/>
      <w:r w:rsidRPr="005978E8">
        <w:rPr>
          <w:rFonts w:eastAsia="+mn-ea"/>
          <w:bCs/>
          <w:sz w:val="24"/>
          <w:szCs w:val="24"/>
        </w:rPr>
        <w:t xml:space="preserve"> </w:t>
      </w:r>
      <w:r>
        <w:rPr>
          <w:rFonts w:eastAsia="+mn-ea"/>
          <w:bCs/>
          <w:sz w:val="24"/>
          <w:szCs w:val="24"/>
        </w:rPr>
        <w:t>Therefore our project is of great help in preventing drink and drive accidental case.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1438CA">
        <w:rPr>
          <w:sz w:val="24"/>
          <w:szCs w:val="24"/>
          <w:lang w:val="en-GB"/>
        </w:rPr>
        <w:t>The National Highway Traffic Safety Administration's Office of Human-Vehicle Performance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1438CA">
        <w:rPr>
          <w:sz w:val="24"/>
          <w:szCs w:val="24"/>
          <w:lang w:val="en-GB"/>
        </w:rPr>
        <w:t xml:space="preserve">Research tasked the Volpe National Transportation Systems </w:t>
      </w:r>
      <w:proofErr w:type="spellStart"/>
      <w:r w:rsidRPr="001438CA">
        <w:rPr>
          <w:sz w:val="24"/>
          <w:szCs w:val="24"/>
          <w:lang w:val="en-GB"/>
        </w:rPr>
        <w:t>Center</w:t>
      </w:r>
      <w:proofErr w:type="spellEnd"/>
      <w:r w:rsidRPr="001438CA">
        <w:rPr>
          <w:sz w:val="24"/>
          <w:szCs w:val="24"/>
          <w:lang w:val="en-GB"/>
        </w:rPr>
        <w:t xml:space="preserve"> (Volpe </w:t>
      </w:r>
      <w:proofErr w:type="spellStart"/>
      <w:r w:rsidRPr="001438CA">
        <w:rPr>
          <w:sz w:val="24"/>
          <w:szCs w:val="24"/>
          <w:lang w:val="en-GB"/>
        </w:rPr>
        <w:t>Center</w:t>
      </w:r>
      <w:proofErr w:type="spellEnd"/>
      <w:r w:rsidRPr="001438CA">
        <w:rPr>
          <w:sz w:val="24"/>
          <w:szCs w:val="24"/>
          <w:lang w:val="en-GB"/>
        </w:rPr>
        <w:t>) of the U.S.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1438CA">
        <w:rPr>
          <w:sz w:val="24"/>
          <w:szCs w:val="24"/>
          <w:lang w:val="en-GB"/>
        </w:rPr>
        <w:t>Department of Transportation’s Research and Innovative Technology Administration to identify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proofErr w:type="gramStart"/>
      <w:r w:rsidRPr="001438CA">
        <w:rPr>
          <w:sz w:val="24"/>
          <w:szCs w:val="24"/>
          <w:lang w:val="en-GB"/>
        </w:rPr>
        <w:t>current</w:t>
      </w:r>
      <w:proofErr w:type="gramEnd"/>
      <w:r w:rsidRPr="001438CA">
        <w:rPr>
          <w:sz w:val="24"/>
          <w:szCs w:val="24"/>
          <w:lang w:val="en-GB"/>
        </w:rPr>
        <w:t xml:space="preserve"> and emerging vehicle-based technologies that can detect driver blood alcohol concentration</w:t>
      </w:r>
      <w:r>
        <w:rPr>
          <w:sz w:val="24"/>
          <w:szCs w:val="24"/>
          <w:lang w:val="en-GB"/>
        </w:rPr>
        <w:t xml:space="preserve"> </w:t>
      </w:r>
      <w:r w:rsidRPr="001438CA">
        <w:rPr>
          <w:sz w:val="24"/>
          <w:szCs w:val="24"/>
          <w:lang w:val="en-GB"/>
        </w:rPr>
        <w:t>(BAC) and monitor driver impairment due to alcohol. Detection technologies have the</w:t>
      </w:r>
      <w:r>
        <w:rPr>
          <w:sz w:val="24"/>
          <w:szCs w:val="24"/>
          <w:lang w:val="en-GB"/>
        </w:rPr>
        <w:t xml:space="preserve"> </w:t>
      </w:r>
      <w:r w:rsidRPr="001438CA">
        <w:rPr>
          <w:sz w:val="24"/>
          <w:szCs w:val="24"/>
          <w:lang w:val="en-GB"/>
        </w:rPr>
        <w:t>potential to prevent death and injury by monitoring BAC and/or driving performance for signs of</w:t>
      </w:r>
      <w:r>
        <w:rPr>
          <w:sz w:val="24"/>
          <w:szCs w:val="24"/>
          <w:lang w:val="en-GB"/>
        </w:rPr>
        <w:t xml:space="preserve"> </w:t>
      </w:r>
      <w:r w:rsidRPr="001438CA">
        <w:rPr>
          <w:sz w:val="24"/>
          <w:szCs w:val="24"/>
          <w:lang w:val="en-GB"/>
        </w:rPr>
        <w:t>impairment, and if necessary either prevent ignition or take other actions to prevent a crash.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             </w:t>
      </w:r>
      <w:r w:rsidRPr="001438CA">
        <w:rPr>
          <w:sz w:val="24"/>
          <w:szCs w:val="24"/>
          <w:lang w:val="en-GB"/>
        </w:rPr>
        <w:t>As part of the SAFETEA-LU legislation, the Secretary of Transportation was directed to</w:t>
      </w:r>
      <w:r>
        <w:rPr>
          <w:sz w:val="24"/>
          <w:szCs w:val="24"/>
          <w:lang w:val="en-GB"/>
        </w:rPr>
        <w:t xml:space="preserve"> </w:t>
      </w:r>
      <w:r w:rsidRPr="001438CA">
        <w:rPr>
          <w:sz w:val="24"/>
          <w:szCs w:val="24"/>
          <w:lang w:val="en-GB"/>
        </w:rPr>
        <w:t>conduct a study on reducing the incidence of alcohol-related motor vehicle crashes and</w:t>
      </w:r>
      <w:r>
        <w:rPr>
          <w:sz w:val="24"/>
          <w:szCs w:val="24"/>
          <w:lang w:val="en-GB"/>
        </w:rPr>
        <w:t xml:space="preserve"> </w:t>
      </w:r>
      <w:r w:rsidRPr="001438CA">
        <w:rPr>
          <w:sz w:val="24"/>
          <w:szCs w:val="24"/>
          <w:lang w:val="en-GB"/>
        </w:rPr>
        <w:t>fatalities through research on advanced vehicle-based alcohol detection systems, including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proofErr w:type="gramStart"/>
      <w:r w:rsidRPr="001438CA">
        <w:rPr>
          <w:sz w:val="24"/>
          <w:szCs w:val="24"/>
          <w:lang w:val="en-GB"/>
        </w:rPr>
        <w:t>an</w:t>
      </w:r>
      <w:proofErr w:type="gramEnd"/>
      <w:r w:rsidRPr="001438CA">
        <w:rPr>
          <w:sz w:val="24"/>
          <w:szCs w:val="24"/>
          <w:lang w:val="en-GB"/>
        </w:rPr>
        <w:t xml:space="preserve"> assessment of the practicability and effectiveness of such systems. In support of this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proofErr w:type="gramStart"/>
      <w:r w:rsidRPr="001438CA">
        <w:rPr>
          <w:sz w:val="24"/>
          <w:szCs w:val="24"/>
          <w:lang w:val="en-GB"/>
        </w:rPr>
        <w:t>mandate</w:t>
      </w:r>
      <w:proofErr w:type="gramEnd"/>
      <w:r w:rsidRPr="001438CA">
        <w:rPr>
          <w:sz w:val="24"/>
          <w:szCs w:val="24"/>
          <w:lang w:val="en-GB"/>
        </w:rPr>
        <w:t>, this report on Technology to Prevent Alcohol Impaired Crashes (TOPIC) assesses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proofErr w:type="gramStart"/>
      <w:r w:rsidRPr="001438CA">
        <w:rPr>
          <w:sz w:val="24"/>
          <w:szCs w:val="24"/>
          <w:lang w:val="en-GB"/>
        </w:rPr>
        <w:t>the</w:t>
      </w:r>
      <w:proofErr w:type="gramEnd"/>
      <w:r w:rsidRPr="001438CA">
        <w:rPr>
          <w:sz w:val="24"/>
          <w:szCs w:val="24"/>
          <w:lang w:val="en-GB"/>
        </w:rPr>
        <w:t xml:space="preserve"> capability of existing and anticipated technologies to detect and prevent alcohol-impaired</w:t>
      </w:r>
    </w:p>
    <w:p w:rsidR="001438CA" w:rsidRPr="001438CA" w:rsidRDefault="001438CA" w:rsidP="001438CA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proofErr w:type="gramStart"/>
      <w:r w:rsidRPr="001438CA">
        <w:rPr>
          <w:sz w:val="24"/>
          <w:szCs w:val="24"/>
          <w:lang w:val="en-GB"/>
        </w:rPr>
        <w:t>driving</w:t>
      </w:r>
      <w:proofErr w:type="gramEnd"/>
      <w:r w:rsidRPr="001438CA">
        <w:rPr>
          <w:sz w:val="24"/>
          <w:szCs w:val="24"/>
          <w:lang w:val="en-GB"/>
        </w:rPr>
        <w:t>. It also includes a concept of operations to describe how to implement technology-based</w:t>
      </w:r>
    </w:p>
    <w:p w:rsidR="00306248" w:rsidRPr="001438CA" w:rsidRDefault="001438CA" w:rsidP="001438CA">
      <w:pPr>
        <w:spacing w:line="360" w:lineRule="auto"/>
        <w:rPr>
          <w:sz w:val="28"/>
          <w:szCs w:val="28"/>
        </w:rPr>
      </w:pPr>
      <w:proofErr w:type="gramStart"/>
      <w:r w:rsidRPr="001438CA">
        <w:rPr>
          <w:sz w:val="24"/>
          <w:szCs w:val="24"/>
          <w:lang w:val="en-GB"/>
        </w:rPr>
        <w:t>countermeasures</w:t>
      </w:r>
      <w:proofErr w:type="gramEnd"/>
      <w:r w:rsidRPr="001438CA">
        <w:rPr>
          <w:sz w:val="24"/>
          <w:szCs w:val="24"/>
          <w:lang w:val="en-GB"/>
        </w:rPr>
        <w:t xml:space="preserve"> while addressing concerns such as privacy, public acceptance, and legal issues.</w:t>
      </w:r>
    </w:p>
    <w:p w:rsidR="00306248" w:rsidRPr="001438CA" w:rsidRDefault="00306248" w:rsidP="001438CA">
      <w:pPr>
        <w:spacing w:line="480" w:lineRule="auto"/>
        <w:jc w:val="center"/>
        <w:rPr>
          <w:sz w:val="28"/>
          <w:szCs w:val="28"/>
        </w:rPr>
      </w:pPr>
    </w:p>
    <w:p w:rsidR="00306248" w:rsidRPr="001438CA" w:rsidRDefault="00306248" w:rsidP="009D7D04">
      <w:pPr>
        <w:spacing w:line="480" w:lineRule="auto"/>
        <w:jc w:val="center"/>
        <w:rPr>
          <w:sz w:val="28"/>
          <w:szCs w:val="28"/>
        </w:rPr>
      </w:pPr>
    </w:p>
    <w:p w:rsidR="00306248" w:rsidRPr="001438CA" w:rsidRDefault="00306248" w:rsidP="009D7D04">
      <w:pPr>
        <w:spacing w:line="480" w:lineRule="auto"/>
        <w:jc w:val="center"/>
        <w:rPr>
          <w:sz w:val="28"/>
          <w:szCs w:val="28"/>
        </w:rPr>
      </w:pPr>
    </w:p>
    <w:p w:rsidR="002E634C" w:rsidRPr="001438CA" w:rsidRDefault="002E634C" w:rsidP="002E634C">
      <w:pPr>
        <w:spacing w:before="24" w:line="360" w:lineRule="auto"/>
        <w:ind w:right="3140"/>
        <w:jc w:val="both"/>
      </w:pPr>
    </w:p>
    <w:p w:rsidR="008478E8" w:rsidRPr="001438CA" w:rsidRDefault="008478E8" w:rsidP="00306248">
      <w:pPr>
        <w:tabs>
          <w:tab w:val="left" w:pos="0"/>
        </w:tabs>
        <w:spacing w:before="24" w:line="360" w:lineRule="auto"/>
        <w:ind w:right="3140"/>
        <w:jc w:val="both"/>
        <w:rPr>
          <w:b/>
          <w:spacing w:val="1"/>
          <w:sz w:val="28"/>
          <w:szCs w:val="28"/>
        </w:rPr>
        <w:sectPr w:rsidR="008478E8" w:rsidRPr="001438CA">
          <w:pgSz w:w="11920" w:h="16840"/>
          <w:pgMar w:top="960" w:right="1320" w:bottom="280" w:left="1340" w:header="731" w:footer="917" w:gutter="0"/>
          <w:cols w:space="720"/>
        </w:sectPr>
      </w:pPr>
    </w:p>
    <w:p w:rsidR="00306248" w:rsidRDefault="00417D1E" w:rsidP="00213799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                             </w:t>
      </w:r>
      <w:r w:rsidR="001F04B3" w:rsidRPr="00417D1E">
        <w:rPr>
          <w:b/>
          <w:sz w:val="24"/>
          <w:szCs w:val="24"/>
        </w:rPr>
        <w:t xml:space="preserve">                 </w:t>
      </w: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993305" w:rsidRPr="00417D1E" w:rsidRDefault="00306248" w:rsidP="00213799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</w:t>
      </w:r>
      <w:r w:rsidR="001F04B3" w:rsidRPr="00417D1E">
        <w:rPr>
          <w:b/>
          <w:sz w:val="24"/>
          <w:szCs w:val="24"/>
        </w:rPr>
        <w:t xml:space="preserve">CHAPTER 2 </w:t>
      </w:r>
    </w:p>
    <w:p w:rsidR="001F04B3" w:rsidRPr="00417D1E" w:rsidRDefault="001F04B3" w:rsidP="00213799">
      <w:pPr>
        <w:spacing w:line="360" w:lineRule="auto"/>
        <w:jc w:val="both"/>
        <w:rPr>
          <w:b/>
          <w:sz w:val="24"/>
          <w:szCs w:val="24"/>
        </w:rPr>
      </w:pPr>
      <w:r w:rsidRPr="00417D1E">
        <w:rPr>
          <w:b/>
          <w:sz w:val="24"/>
          <w:szCs w:val="24"/>
        </w:rPr>
        <w:t xml:space="preserve">                                          LITERATUTRE SURVEY</w:t>
      </w:r>
    </w:p>
    <w:p w:rsidR="00993305" w:rsidRDefault="00993305" w:rsidP="00213799">
      <w:pPr>
        <w:spacing w:line="360" w:lineRule="auto"/>
        <w:jc w:val="both"/>
        <w:rPr>
          <w:b/>
          <w:sz w:val="24"/>
          <w:szCs w:val="24"/>
        </w:rPr>
      </w:pPr>
    </w:p>
    <w:p w:rsidR="00306248" w:rsidRPr="00417D1E" w:rsidRDefault="00306248" w:rsidP="00213799">
      <w:pPr>
        <w:spacing w:line="360" w:lineRule="auto"/>
        <w:jc w:val="both"/>
        <w:rPr>
          <w:b/>
          <w:sz w:val="24"/>
          <w:szCs w:val="24"/>
        </w:rPr>
      </w:pPr>
    </w:p>
    <w:p w:rsidR="00993305" w:rsidRDefault="001F04B3" w:rsidP="00213799">
      <w:pPr>
        <w:spacing w:line="360" w:lineRule="auto"/>
        <w:jc w:val="both"/>
      </w:pPr>
      <w:r>
        <w:t xml:space="preserve">                                 </w:t>
      </w: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Pr="00417D1E" w:rsidRDefault="00417D1E" w:rsidP="001F04B3">
      <w:pPr>
        <w:autoSpaceDE w:val="0"/>
        <w:autoSpaceDN w:val="0"/>
        <w:adjustRightInd w:val="0"/>
        <w:rPr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6"/>
          <w:szCs w:val="36"/>
          <w:lang w:val="en-GB"/>
        </w:rPr>
      </w:pPr>
    </w:p>
    <w:p w:rsidR="001438CA" w:rsidRDefault="001438CA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val="en-GB"/>
        </w:rPr>
      </w:pPr>
    </w:p>
    <w:p w:rsidR="001F04B3" w:rsidRP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val="en-GB"/>
        </w:rPr>
      </w:pPr>
      <w:r w:rsidRPr="00417D1E">
        <w:rPr>
          <w:rFonts w:ascii="Arial" w:hAnsi="Arial" w:cs="Arial"/>
          <w:b/>
          <w:bCs/>
          <w:sz w:val="28"/>
          <w:szCs w:val="28"/>
          <w:lang w:val="en-GB"/>
        </w:rPr>
        <w:lastRenderedPageBreak/>
        <w:t>2.1</w:t>
      </w:r>
      <w:r w:rsidR="001F04B3" w:rsidRPr="00417D1E">
        <w:rPr>
          <w:rFonts w:ascii="Arial" w:hAnsi="Arial" w:cs="Arial"/>
          <w:b/>
          <w:bCs/>
          <w:sz w:val="28"/>
          <w:szCs w:val="28"/>
          <w:lang w:val="en-GB"/>
        </w:rPr>
        <w:t xml:space="preserve"> INTRODUCTION</w:t>
      </w:r>
    </w:p>
    <w:p w:rsidR="00417D1E" w:rsidRP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val="en-GB"/>
        </w:rPr>
      </w:pPr>
    </w:p>
    <w:p w:rsidR="001F04B3" w:rsidRP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val="en-GB"/>
        </w:rPr>
      </w:pPr>
      <w:r w:rsidRPr="00417D1E">
        <w:rPr>
          <w:rFonts w:ascii="Arial" w:hAnsi="Arial" w:cs="Arial"/>
          <w:b/>
          <w:bCs/>
          <w:sz w:val="28"/>
          <w:szCs w:val="28"/>
          <w:lang w:val="en-GB"/>
        </w:rPr>
        <w:t>2.</w:t>
      </w:r>
      <w:r w:rsidR="001F04B3" w:rsidRPr="00417D1E">
        <w:rPr>
          <w:rFonts w:ascii="Arial" w:hAnsi="Arial" w:cs="Arial"/>
          <w:b/>
          <w:bCs/>
          <w:sz w:val="28"/>
          <w:szCs w:val="28"/>
          <w:lang w:val="en-GB"/>
        </w:rPr>
        <w:t>1.1 ISSUES</w:t>
      </w: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26"/>
          <w:szCs w:val="26"/>
          <w:lang w:val="en-GB"/>
        </w:rPr>
      </w:pPr>
    </w:p>
    <w:p w:rsidR="00417D1E" w:rsidRPr="00417D1E" w:rsidRDefault="00417D1E" w:rsidP="00417D1E">
      <w:pPr>
        <w:autoSpaceDE w:val="0"/>
        <w:autoSpaceDN w:val="0"/>
        <w:adjustRightInd w:val="0"/>
        <w:spacing w:line="360" w:lineRule="auto"/>
        <w:rPr>
          <w:b/>
          <w:bCs/>
          <w:sz w:val="26"/>
          <w:szCs w:val="26"/>
          <w:lang w:val="en-GB"/>
        </w:rPr>
      </w:pPr>
    </w:p>
    <w:p w:rsidR="001F04B3" w:rsidRPr="00417D1E" w:rsidRDefault="001F04B3" w:rsidP="00417D1E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417D1E">
        <w:rPr>
          <w:sz w:val="24"/>
          <w:szCs w:val="24"/>
          <w:lang w:val="en-GB"/>
        </w:rPr>
        <w:t>In 2004, the National Highway Traffic Safety Administration reported that there were 16,694deaths and 248,000 people injured as a result of alcohol-related motor vehicle crashes.[2, 3]</w:t>
      </w:r>
    </w:p>
    <w:p w:rsidR="00417D1E" w:rsidRPr="00417D1E" w:rsidRDefault="001F04B3" w:rsidP="00417D1E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417D1E">
        <w:rPr>
          <w:sz w:val="24"/>
          <w:szCs w:val="24"/>
          <w:lang w:val="en-GB"/>
        </w:rPr>
        <w:t>Alcohol-related motor vehicle fatalities account for 39 percent of all motor-vehicle-related</w:t>
      </w:r>
      <w:r w:rsidR="00417D1E">
        <w:rPr>
          <w:sz w:val="24"/>
          <w:szCs w:val="24"/>
          <w:lang w:val="en-GB"/>
        </w:rPr>
        <w:t xml:space="preserve"> </w:t>
      </w:r>
      <w:r w:rsidRPr="00417D1E">
        <w:rPr>
          <w:sz w:val="24"/>
          <w:szCs w:val="24"/>
          <w:lang w:val="en-GB"/>
        </w:rPr>
        <w:t xml:space="preserve">deaths. </w:t>
      </w:r>
    </w:p>
    <w:p w:rsidR="001F04B3" w:rsidRPr="00417D1E" w:rsidRDefault="001F04B3" w:rsidP="00417D1E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417D1E">
        <w:rPr>
          <w:sz w:val="24"/>
          <w:szCs w:val="24"/>
          <w:lang w:val="en-GB"/>
        </w:rPr>
        <w:t>The NHTSA Administrator has stated that this fatality rate is a national concern during</w:t>
      </w:r>
    </w:p>
    <w:p w:rsidR="00417D1E" w:rsidRPr="00417D1E" w:rsidRDefault="001F04B3" w:rsidP="00417D1E">
      <w:pPr>
        <w:pStyle w:val="ListParagraph"/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proofErr w:type="gramStart"/>
      <w:r w:rsidRPr="00417D1E">
        <w:rPr>
          <w:sz w:val="24"/>
          <w:szCs w:val="24"/>
          <w:lang w:val="en-GB"/>
        </w:rPr>
        <w:t>her</w:t>
      </w:r>
      <w:proofErr w:type="gramEnd"/>
      <w:r w:rsidRPr="00417D1E">
        <w:rPr>
          <w:sz w:val="24"/>
          <w:szCs w:val="24"/>
          <w:lang w:val="en-GB"/>
        </w:rPr>
        <w:t xml:space="preserve"> 2006 testimony to Congress, referring to the provisions in the Safe, Accountable, </w:t>
      </w:r>
      <w:r w:rsidR="00417D1E" w:rsidRPr="00417D1E">
        <w:rPr>
          <w:sz w:val="24"/>
          <w:szCs w:val="24"/>
          <w:lang w:val="en-GB"/>
        </w:rPr>
        <w:t xml:space="preserve">                        </w:t>
      </w:r>
      <w:r w:rsidRPr="00417D1E">
        <w:rPr>
          <w:sz w:val="24"/>
          <w:szCs w:val="24"/>
          <w:lang w:val="en-GB"/>
        </w:rPr>
        <w:t>Flexible,</w:t>
      </w:r>
      <w:r w:rsidR="00417D1E">
        <w:rPr>
          <w:sz w:val="24"/>
          <w:szCs w:val="24"/>
          <w:lang w:val="en-GB"/>
        </w:rPr>
        <w:t xml:space="preserve"> </w:t>
      </w:r>
      <w:r w:rsidRPr="00417D1E">
        <w:rPr>
          <w:sz w:val="24"/>
          <w:szCs w:val="24"/>
          <w:lang w:val="en-GB"/>
        </w:rPr>
        <w:t>Efficient Transportation Equity Act: A Legacy For Users (SAFETEA-LU) legislation to provide</w:t>
      </w:r>
      <w:r w:rsidR="00417D1E" w:rsidRPr="00417D1E">
        <w:rPr>
          <w:sz w:val="24"/>
          <w:szCs w:val="24"/>
          <w:lang w:val="en-GB"/>
        </w:rPr>
        <w:t xml:space="preserve">  </w:t>
      </w:r>
      <w:r w:rsidRPr="00417D1E">
        <w:rPr>
          <w:sz w:val="24"/>
          <w:szCs w:val="24"/>
          <w:lang w:val="en-GB"/>
        </w:rPr>
        <w:t>increased funding to reduce impaired driving.</w:t>
      </w:r>
    </w:p>
    <w:p w:rsidR="001F04B3" w:rsidRPr="00417D1E" w:rsidRDefault="001F04B3" w:rsidP="00417D1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417D1E">
        <w:rPr>
          <w:sz w:val="24"/>
          <w:szCs w:val="24"/>
          <w:lang w:val="en-GB"/>
        </w:rPr>
        <w:t>Fatalities and injuries due to motor vehicle crashes create particularly heavy losses to society</w:t>
      </w:r>
      <w:r w:rsidR="00417D1E">
        <w:rPr>
          <w:sz w:val="24"/>
          <w:szCs w:val="24"/>
          <w:lang w:val="en-GB"/>
        </w:rPr>
        <w:t xml:space="preserve"> </w:t>
      </w:r>
      <w:r w:rsidRPr="00417D1E">
        <w:rPr>
          <w:sz w:val="24"/>
          <w:szCs w:val="24"/>
          <w:lang w:val="en-GB"/>
        </w:rPr>
        <w:t>when expressed as disability-adjusted life-years (DALYs), because the motor vehicle crash</w:t>
      </w:r>
      <w:r w:rsidR="00417D1E">
        <w:rPr>
          <w:sz w:val="24"/>
          <w:szCs w:val="24"/>
          <w:lang w:val="en-GB"/>
        </w:rPr>
        <w:t xml:space="preserve"> </w:t>
      </w:r>
      <w:r w:rsidRPr="00417D1E">
        <w:rPr>
          <w:sz w:val="24"/>
          <w:szCs w:val="24"/>
          <w:lang w:val="en-GB"/>
        </w:rPr>
        <w:t>victims tend to be young. (DALYs tabulate the number of years lost to premature death and</w:t>
      </w:r>
      <w:r w:rsidR="00417D1E">
        <w:rPr>
          <w:sz w:val="24"/>
          <w:szCs w:val="24"/>
          <w:lang w:val="en-GB"/>
        </w:rPr>
        <w:t xml:space="preserve"> </w:t>
      </w:r>
      <w:r w:rsidRPr="00417D1E">
        <w:rPr>
          <w:sz w:val="24"/>
          <w:szCs w:val="24"/>
          <w:lang w:val="en-GB"/>
        </w:rPr>
        <w:t>disabling injuries.) The public health community is increasingly aware of the losses world-wide</w:t>
      </w:r>
      <w:r w:rsidR="00417D1E">
        <w:rPr>
          <w:sz w:val="24"/>
          <w:szCs w:val="24"/>
          <w:lang w:val="en-GB"/>
        </w:rPr>
        <w:t xml:space="preserve"> </w:t>
      </w:r>
      <w:r w:rsidRPr="00417D1E">
        <w:rPr>
          <w:sz w:val="24"/>
          <w:szCs w:val="24"/>
          <w:lang w:val="en-GB"/>
        </w:rPr>
        <w:t>due to vehicle accidents and forecasts that vehicle accidents will move from the ninth cause of</w:t>
      </w:r>
      <w:r w:rsidR="00417D1E">
        <w:rPr>
          <w:sz w:val="24"/>
          <w:szCs w:val="24"/>
          <w:lang w:val="en-GB"/>
        </w:rPr>
        <w:t xml:space="preserve"> </w:t>
      </w:r>
      <w:r w:rsidRPr="00417D1E">
        <w:rPr>
          <w:sz w:val="24"/>
          <w:szCs w:val="24"/>
          <w:lang w:val="en-GB"/>
        </w:rPr>
        <w:t>DALYS in 1990 to the third leading cause by 2020. [4] The 16 to 20 and 20 to 24 age groups</w:t>
      </w:r>
      <w:r w:rsidR="00417D1E">
        <w:rPr>
          <w:sz w:val="24"/>
          <w:szCs w:val="24"/>
          <w:lang w:val="en-GB"/>
        </w:rPr>
        <w:t xml:space="preserve"> </w:t>
      </w:r>
      <w:r w:rsidRPr="00417D1E">
        <w:rPr>
          <w:sz w:val="24"/>
          <w:szCs w:val="24"/>
          <w:lang w:val="en-GB"/>
        </w:rPr>
        <w:t>have the highest fatality rate per 100,000 -- more than double the rate for the overall population</w:t>
      </w:r>
      <w:proofErr w:type="gramStart"/>
      <w:r w:rsidRPr="00417D1E">
        <w:rPr>
          <w:sz w:val="24"/>
          <w:szCs w:val="24"/>
          <w:lang w:val="en-GB"/>
        </w:rPr>
        <w:t>,[</w:t>
      </w:r>
      <w:proofErr w:type="gramEnd"/>
      <w:r w:rsidRPr="00417D1E">
        <w:rPr>
          <w:sz w:val="24"/>
          <w:szCs w:val="24"/>
          <w:lang w:val="en-GB"/>
        </w:rPr>
        <w:t>5] with a substantial proportion of these crashes being alcohol-related.</w:t>
      </w:r>
    </w:p>
    <w:p w:rsidR="00417D1E" w:rsidRDefault="00417D1E" w:rsidP="001F04B3">
      <w:pPr>
        <w:autoSpaceDE w:val="0"/>
        <w:autoSpaceDN w:val="0"/>
        <w:adjustRightInd w:val="0"/>
        <w:rPr>
          <w:rFonts w:ascii="Arial" w:hAnsi="Arial" w:cs="Arial"/>
          <w:b/>
          <w:bCs/>
          <w:sz w:val="32"/>
          <w:szCs w:val="32"/>
          <w:lang w:val="en-GB"/>
        </w:rPr>
      </w:pPr>
    </w:p>
    <w:p w:rsidR="00B32A9E" w:rsidRDefault="00B32A9E" w:rsidP="00B32A9E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sz w:val="24"/>
          <w:szCs w:val="24"/>
          <w:lang w:val="en-GB"/>
        </w:rPr>
      </w:pPr>
    </w:p>
    <w:p w:rsidR="00B32A9E" w:rsidRDefault="00B32A9E" w:rsidP="00B32A9E">
      <w:pPr>
        <w:autoSpaceDE w:val="0"/>
        <w:autoSpaceDN w:val="0"/>
        <w:adjustRightInd w:val="0"/>
        <w:spacing w:line="360" w:lineRule="auto"/>
        <w:rPr>
          <w:b/>
          <w:sz w:val="24"/>
          <w:szCs w:val="24"/>
          <w:lang w:val="en-GB"/>
        </w:rPr>
      </w:pPr>
    </w:p>
    <w:p w:rsidR="001F04B3" w:rsidRPr="004F68D3" w:rsidRDefault="001F04B3" w:rsidP="004F68D3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line="360" w:lineRule="auto"/>
        <w:rPr>
          <w:b/>
          <w:bCs/>
          <w:sz w:val="24"/>
          <w:szCs w:val="24"/>
          <w:lang w:val="en-GB"/>
        </w:rPr>
      </w:pPr>
      <w:r w:rsidRPr="004F68D3">
        <w:rPr>
          <w:b/>
          <w:bCs/>
          <w:sz w:val="24"/>
          <w:szCs w:val="24"/>
          <w:lang w:val="en-GB"/>
        </w:rPr>
        <w:t>APPROACH</w:t>
      </w:r>
    </w:p>
    <w:p w:rsid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 xml:space="preserve">Impairment detection technologies have the potential to prevent serious crashes by </w:t>
      </w:r>
      <w:proofErr w:type="spellStart"/>
      <w:r w:rsidRPr="00B32A9E">
        <w:rPr>
          <w:sz w:val="24"/>
          <w:szCs w:val="24"/>
          <w:lang w:val="en-GB"/>
        </w:rPr>
        <w:t>stoppingimpaired</w:t>
      </w:r>
      <w:proofErr w:type="spellEnd"/>
      <w:r w:rsidRPr="00B32A9E">
        <w:rPr>
          <w:sz w:val="24"/>
          <w:szCs w:val="24"/>
          <w:lang w:val="en-GB"/>
        </w:rPr>
        <w:t xml:space="preserve"> drivers from starting or operating vehicles.</w:t>
      </w:r>
    </w:p>
    <w:p w:rsid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 xml:space="preserve"> Technology can detect driver BAC and lock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 xml:space="preserve">out the driver or monitor driving performance for signs of impairment. </w:t>
      </w:r>
    </w:p>
    <w:p w:rsid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>If driver impairment i</w:t>
      </w:r>
      <w:r w:rsidR="00B32A9E">
        <w:rPr>
          <w:sz w:val="24"/>
          <w:szCs w:val="24"/>
          <w:lang w:val="en-GB"/>
        </w:rPr>
        <w:t xml:space="preserve">s </w:t>
      </w:r>
      <w:r w:rsidRPr="00B32A9E">
        <w:rPr>
          <w:sz w:val="24"/>
          <w:szCs w:val="24"/>
          <w:lang w:val="en-GB"/>
        </w:rPr>
        <w:t>evident, the system can warn the driver and or impose any of a range of measures to mitigate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risk</w:t>
      </w:r>
      <w:proofErr w:type="gramStart"/>
      <w:r w:rsidRPr="00B32A9E">
        <w:rPr>
          <w:sz w:val="24"/>
          <w:szCs w:val="24"/>
          <w:lang w:val="en-GB"/>
        </w:rPr>
        <w:t>..</w:t>
      </w:r>
      <w:proofErr w:type="gramEnd"/>
    </w:p>
    <w:p w:rsidR="001F04B3" w:rsidRP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 xml:space="preserve"> This report assesses the ability of technologies, existing and anticipated, to detect driver</w:t>
      </w:r>
    </w:p>
    <w:p w:rsid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proofErr w:type="gramStart"/>
      <w:r w:rsidRPr="00B32A9E">
        <w:rPr>
          <w:sz w:val="24"/>
          <w:szCs w:val="24"/>
          <w:lang w:val="en-GB"/>
        </w:rPr>
        <w:lastRenderedPageBreak/>
        <w:t>impairment</w:t>
      </w:r>
      <w:proofErr w:type="gramEnd"/>
      <w:r w:rsidRPr="00B32A9E">
        <w:rPr>
          <w:sz w:val="24"/>
          <w:szCs w:val="24"/>
          <w:lang w:val="en-GB"/>
        </w:rPr>
        <w:t xml:space="preserve"> from alcohol and identifies international state-of-the-art vehicle-based technology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 xml:space="preserve">options to prevent alcohol-impaired automotive crashes. </w:t>
      </w:r>
    </w:p>
    <w:p w:rsid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>This analysis was carried out with the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support of the Intelligent Vehicle Initiative (IVI) program, created in 1998 as part of the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 xml:space="preserve">Department of Transportation ITS program. </w:t>
      </w:r>
    </w:p>
    <w:p w:rsidR="001F04B3" w:rsidRP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>The IVI program focuses on the collision warning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 xml:space="preserve">system as an effective tool to reduce the number of accidents by providing effective and </w:t>
      </w:r>
      <w:proofErr w:type="gramStart"/>
      <w:r w:rsidRPr="00B32A9E">
        <w:rPr>
          <w:sz w:val="24"/>
          <w:szCs w:val="24"/>
          <w:lang w:val="en-GB"/>
        </w:rPr>
        <w:t>timely</w:t>
      </w:r>
      <w:r w:rsidR="00B32A9E">
        <w:rPr>
          <w:sz w:val="24"/>
          <w:szCs w:val="24"/>
          <w:lang w:val="en-GB"/>
        </w:rPr>
        <w:t xml:space="preserve">  </w:t>
      </w:r>
      <w:r w:rsidRPr="00B32A9E">
        <w:rPr>
          <w:sz w:val="24"/>
          <w:szCs w:val="24"/>
          <w:lang w:val="en-GB"/>
        </w:rPr>
        <w:t>warnings</w:t>
      </w:r>
      <w:proofErr w:type="gramEnd"/>
      <w:r w:rsidRPr="00B32A9E">
        <w:rPr>
          <w:sz w:val="24"/>
          <w:szCs w:val="24"/>
          <w:lang w:val="en-GB"/>
        </w:rPr>
        <w:t xml:space="preserve"> to drivers.</w:t>
      </w:r>
    </w:p>
    <w:p w:rsidR="001F04B3" w:rsidRP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 xml:space="preserve">The Volpe </w:t>
      </w:r>
      <w:proofErr w:type="spellStart"/>
      <w:r w:rsidRPr="00B32A9E">
        <w:rPr>
          <w:sz w:val="24"/>
          <w:szCs w:val="24"/>
          <w:lang w:val="en-GB"/>
        </w:rPr>
        <w:t>Center</w:t>
      </w:r>
      <w:proofErr w:type="spellEnd"/>
      <w:r w:rsidRPr="00B32A9E">
        <w:rPr>
          <w:sz w:val="24"/>
          <w:szCs w:val="24"/>
          <w:lang w:val="en-GB"/>
        </w:rPr>
        <w:t xml:space="preserve"> team interviewed stakeholders and interested parties and reviewed </w:t>
      </w:r>
      <w:proofErr w:type="gramStart"/>
      <w:r w:rsidRPr="00B32A9E">
        <w:rPr>
          <w:sz w:val="24"/>
          <w:szCs w:val="24"/>
          <w:lang w:val="en-GB"/>
        </w:rPr>
        <w:t>research</w:t>
      </w:r>
      <w:r w:rsidR="00B32A9E">
        <w:rPr>
          <w:sz w:val="24"/>
          <w:szCs w:val="24"/>
          <w:lang w:val="en-GB"/>
        </w:rPr>
        <w:t xml:space="preserve">  </w:t>
      </w:r>
      <w:r w:rsidRPr="00B32A9E">
        <w:rPr>
          <w:sz w:val="24"/>
          <w:szCs w:val="24"/>
          <w:lang w:val="en-GB"/>
        </w:rPr>
        <w:t>results</w:t>
      </w:r>
      <w:proofErr w:type="gramEnd"/>
      <w:r w:rsidRPr="00B32A9E">
        <w:rPr>
          <w:sz w:val="24"/>
          <w:szCs w:val="24"/>
          <w:lang w:val="en-GB"/>
        </w:rPr>
        <w:t xml:space="preserve"> to assess the capability of vehicular technologies to reduce alcohol-impaired driving.</w:t>
      </w:r>
    </w:p>
    <w:p w:rsidR="001F04B3" w:rsidRP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>The team acquired academic expertise both to review post-1995 literature and to identify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international sources of expertise for vehicle-based alcohol impairment detection.</w:t>
      </w:r>
    </w:p>
    <w:p w:rsid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>The research team collaborated with European experts to acquire first-hand information about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the results of the EU projects: System for the Effective Assessment of the Driver State and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Vehicle Control in Emergency Situations (SAVE) and System for Effective Assessment of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Driver Vigilance and Warning According to Traffic Risk Estimation (AWAKE), the plans and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intent of the EU project Advanced Sensor Development for Attention, Stress, Vigilance and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Sleep/Wakefulness Monitoring (SENSATION), and the status of relevant research by European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 xml:space="preserve">institutes on vehicle-based alcohol impairment identification and countermeasures. </w:t>
      </w:r>
    </w:p>
    <w:p w:rsidR="001F04B3" w:rsidRPr="00B32A9E" w:rsidRDefault="001F04B3" w:rsidP="00B32A9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>In addition,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the European collaborator conducted personal interviews with six major European stakeholders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representing technology developers such as original equipment manufacturers and suppliers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and EU government agencies about vehicle-based alcohol impairment identification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and countermeasures.</w:t>
      </w:r>
    </w:p>
    <w:p w:rsidR="00B32A9E" w:rsidRDefault="00B32A9E" w:rsidP="00B32A9E">
      <w:pPr>
        <w:autoSpaceDE w:val="0"/>
        <w:autoSpaceDN w:val="0"/>
        <w:adjustRightInd w:val="0"/>
        <w:spacing w:line="360" w:lineRule="auto"/>
        <w:rPr>
          <w:b/>
          <w:bCs/>
          <w:sz w:val="24"/>
          <w:szCs w:val="24"/>
          <w:lang w:val="en-GB"/>
        </w:rPr>
      </w:pPr>
    </w:p>
    <w:p w:rsidR="00B32A9E" w:rsidRDefault="00B32A9E" w:rsidP="00B32A9E">
      <w:pPr>
        <w:autoSpaceDE w:val="0"/>
        <w:autoSpaceDN w:val="0"/>
        <w:adjustRightInd w:val="0"/>
        <w:spacing w:line="360" w:lineRule="auto"/>
        <w:rPr>
          <w:b/>
          <w:bCs/>
          <w:sz w:val="24"/>
          <w:szCs w:val="24"/>
          <w:lang w:val="en-GB"/>
        </w:rPr>
      </w:pPr>
    </w:p>
    <w:p w:rsidR="00B32A9E" w:rsidRDefault="00B32A9E" w:rsidP="00B32A9E">
      <w:pPr>
        <w:autoSpaceDE w:val="0"/>
        <w:autoSpaceDN w:val="0"/>
        <w:adjustRightInd w:val="0"/>
        <w:spacing w:line="360" w:lineRule="auto"/>
        <w:rPr>
          <w:b/>
          <w:bCs/>
          <w:sz w:val="24"/>
          <w:szCs w:val="24"/>
          <w:lang w:val="en-GB"/>
        </w:rPr>
      </w:pPr>
    </w:p>
    <w:p w:rsidR="001F04B3" w:rsidRPr="00B32A9E" w:rsidRDefault="00B32A9E" w:rsidP="00B32A9E">
      <w:pPr>
        <w:autoSpaceDE w:val="0"/>
        <w:autoSpaceDN w:val="0"/>
        <w:adjustRightInd w:val="0"/>
        <w:spacing w:line="360" w:lineRule="auto"/>
        <w:rPr>
          <w:b/>
          <w:bCs/>
          <w:sz w:val="24"/>
          <w:szCs w:val="24"/>
          <w:lang w:val="en-GB"/>
        </w:rPr>
      </w:pPr>
      <w:proofErr w:type="gramStart"/>
      <w:r>
        <w:rPr>
          <w:b/>
          <w:bCs/>
          <w:sz w:val="24"/>
          <w:szCs w:val="24"/>
          <w:lang w:val="en-GB"/>
        </w:rPr>
        <w:t>2.</w:t>
      </w:r>
      <w:r w:rsidR="004F68D3">
        <w:rPr>
          <w:b/>
          <w:bCs/>
          <w:sz w:val="24"/>
          <w:szCs w:val="24"/>
          <w:lang w:val="en-GB"/>
        </w:rPr>
        <w:t xml:space="preserve">1.3 </w:t>
      </w:r>
      <w:r w:rsidR="001F04B3" w:rsidRPr="00B32A9E">
        <w:rPr>
          <w:b/>
          <w:bCs/>
          <w:sz w:val="24"/>
          <w:szCs w:val="24"/>
          <w:lang w:val="en-GB"/>
        </w:rPr>
        <w:t xml:space="preserve"> OVERVIEW</w:t>
      </w:r>
      <w:proofErr w:type="gramEnd"/>
      <w:r w:rsidR="001F04B3" w:rsidRPr="00B32A9E">
        <w:rPr>
          <w:b/>
          <w:bCs/>
          <w:sz w:val="24"/>
          <w:szCs w:val="24"/>
          <w:lang w:val="en-GB"/>
        </w:rPr>
        <w:t xml:space="preserve"> OF REPORT</w:t>
      </w:r>
    </w:p>
    <w:p w:rsidR="00B32A9E" w:rsidRDefault="00B32A9E" w:rsidP="00B32A9E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</w:p>
    <w:p w:rsidR="00B32A9E" w:rsidRDefault="00B32A9E" w:rsidP="00B32A9E">
      <w:p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</w:p>
    <w:p w:rsidR="00B32A9E" w:rsidRDefault="001F04B3" w:rsidP="00B32A9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>This report describes the most effective means of measuring alcohol impairment and the strategies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for implementing technology-based countermeasures.</w:t>
      </w:r>
    </w:p>
    <w:p w:rsidR="00993305" w:rsidRPr="00B32A9E" w:rsidRDefault="001F04B3" w:rsidP="00B32A9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sz w:val="24"/>
          <w:szCs w:val="24"/>
          <w:lang w:val="en-GB"/>
        </w:rPr>
      </w:pPr>
      <w:r w:rsidRPr="00B32A9E">
        <w:rPr>
          <w:sz w:val="24"/>
          <w:szCs w:val="24"/>
          <w:lang w:val="en-GB"/>
        </w:rPr>
        <w:t xml:space="preserve"> The report estimates the potential for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crash reductions as a result of introducing TOPIC in relation to fatalities and injuries avoided;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 xml:space="preserve">describes the strengths and weaknesses of </w:t>
      </w:r>
      <w:r w:rsidRPr="00B32A9E">
        <w:rPr>
          <w:sz w:val="24"/>
          <w:szCs w:val="24"/>
          <w:lang w:val="en-GB"/>
        </w:rPr>
        <w:lastRenderedPageBreak/>
        <w:t>near-term approaches, including breath alcohol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ignition interlock devices (BAIID) for DUI offenders; evaluates current and emerging crash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avoidance technologies; identifies cross-cutting implementation issues likely to accompany the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introduction of these technologies; identifies research needs; and provides a concept of</w:t>
      </w:r>
      <w:r w:rsidR="00B32A9E">
        <w:rPr>
          <w:sz w:val="24"/>
          <w:szCs w:val="24"/>
          <w:lang w:val="en-GB"/>
        </w:rPr>
        <w:t xml:space="preserve"> </w:t>
      </w:r>
      <w:r w:rsidRPr="00B32A9E">
        <w:rPr>
          <w:sz w:val="24"/>
          <w:szCs w:val="24"/>
          <w:lang w:val="en-GB"/>
        </w:rPr>
        <w:t>operations using promising technologies.</w:t>
      </w:r>
    </w:p>
    <w:p w:rsidR="00993305" w:rsidRPr="00B32A9E" w:rsidRDefault="00993305" w:rsidP="00B32A9E">
      <w:pPr>
        <w:spacing w:line="360" w:lineRule="auto"/>
        <w:jc w:val="both"/>
        <w:rPr>
          <w:sz w:val="24"/>
          <w:szCs w:val="24"/>
        </w:rPr>
      </w:pPr>
    </w:p>
    <w:p w:rsidR="00993305" w:rsidRPr="00B32A9E" w:rsidRDefault="00993305" w:rsidP="00B32A9E">
      <w:pPr>
        <w:spacing w:line="360" w:lineRule="auto"/>
        <w:jc w:val="both"/>
        <w:rPr>
          <w:sz w:val="24"/>
          <w:szCs w:val="24"/>
        </w:rPr>
      </w:pPr>
    </w:p>
    <w:p w:rsidR="00797490" w:rsidRPr="00B32A9E" w:rsidRDefault="00797490" w:rsidP="00B32A9E">
      <w:pPr>
        <w:spacing w:before="24" w:line="360" w:lineRule="auto"/>
        <w:jc w:val="both"/>
        <w:rPr>
          <w:sz w:val="24"/>
          <w:szCs w:val="24"/>
        </w:rPr>
      </w:pPr>
    </w:p>
    <w:p w:rsidR="00797490" w:rsidRDefault="00797490" w:rsidP="00797490">
      <w:pPr>
        <w:spacing w:before="24" w:line="360" w:lineRule="auto"/>
        <w:jc w:val="both"/>
      </w:pPr>
    </w:p>
    <w:p w:rsidR="00797490" w:rsidRDefault="00797490" w:rsidP="00797490">
      <w:pPr>
        <w:spacing w:before="24" w:line="360" w:lineRule="auto"/>
        <w:jc w:val="both"/>
      </w:pPr>
    </w:p>
    <w:p w:rsidR="00797490" w:rsidRDefault="00797490" w:rsidP="00797490">
      <w:pPr>
        <w:spacing w:before="24" w:line="360" w:lineRule="auto"/>
        <w:jc w:val="both"/>
      </w:pPr>
    </w:p>
    <w:p w:rsidR="00797490" w:rsidRDefault="00797490" w:rsidP="00797490">
      <w:pPr>
        <w:spacing w:before="24" w:line="360" w:lineRule="auto"/>
        <w:jc w:val="both"/>
      </w:pPr>
    </w:p>
    <w:p w:rsidR="00797490" w:rsidRDefault="00797490" w:rsidP="00797490">
      <w:pPr>
        <w:spacing w:before="24" w:line="360" w:lineRule="auto"/>
        <w:jc w:val="both"/>
      </w:pPr>
    </w:p>
    <w:p w:rsidR="00797490" w:rsidRDefault="00797490" w:rsidP="00797490">
      <w:pPr>
        <w:spacing w:before="24" w:line="360" w:lineRule="auto"/>
        <w:jc w:val="both"/>
      </w:pPr>
    </w:p>
    <w:p w:rsidR="001F04B3" w:rsidRDefault="00797490" w:rsidP="00797490">
      <w:pPr>
        <w:spacing w:before="24" w:line="360" w:lineRule="auto"/>
        <w:jc w:val="both"/>
      </w:pPr>
      <w:r>
        <w:t xml:space="preserve">                                                         </w:t>
      </w:r>
    </w:p>
    <w:p w:rsidR="001F04B3" w:rsidRDefault="001F04B3" w:rsidP="00797490">
      <w:pPr>
        <w:spacing w:before="24" w:line="360" w:lineRule="auto"/>
        <w:jc w:val="both"/>
      </w:pPr>
    </w:p>
    <w:p w:rsidR="001F04B3" w:rsidRDefault="001F04B3" w:rsidP="00797490">
      <w:pPr>
        <w:spacing w:before="24" w:line="360" w:lineRule="auto"/>
        <w:jc w:val="both"/>
      </w:pPr>
    </w:p>
    <w:p w:rsidR="001F04B3" w:rsidRDefault="001F04B3" w:rsidP="00797490">
      <w:pPr>
        <w:spacing w:before="24" w:line="360" w:lineRule="auto"/>
        <w:jc w:val="both"/>
      </w:pPr>
    </w:p>
    <w:p w:rsidR="001F04B3" w:rsidRDefault="001F04B3" w:rsidP="00797490">
      <w:pPr>
        <w:spacing w:before="24" w:line="360" w:lineRule="auto"/>
        <w:jc w:val="both"/>
      </w:pPr>
    </w:p>
    <w:p w:rsidR="001F04B3" w:rsidRDefault="001F04B3" w:rsidP="00797490">
      <w:pPr>
        <w:spacing w:before="24" w:line="360" w:lineRule="auto"/>
        <w:jc w:val="both"/>
      </w:pPr>
    </w:p>
    <w:p w:rsidR="001F04B3" w:rsidRDefault="001F04B3" w:rsidP="00797490">
      <w:pPr>
        <w:spacing w:before="24" w:line="360" w:lineRule="auto"/>
        <w:jc w:val="both"/>
      </w:pPr>
    </w:p>
    <w:p w:rsidR="001F04B3" w:rsidRDefault="001F04B3" w:rsidP="00797490">
      <w:pPr>
        <w:spacing w:before="24" w:line="360" w:lineRule="auto"/>
        <w:jc w:val="both"/>
      </w:pPr>
    </w:p>
    <w:p w:rsidR="00AA3B02" w:rsidRDefault="00AA3B02" w:rsidP="00797490">
      <w:pPr>
        <w:spacing w:before="24" w:line="360" w:lineRule="auto"/>
        <w:jc w:val="both"/>
      </w:pPr>
    </w:p>
    <w:p w:rsidR="001F04B3" w:rsidRDefault="001F04B3" w:rsidP="00797490">
      <w:pPr>
        <w:spacing w:before="24" w:line="360" w:lineRule="auto"/>
        <w:jc w:val="both"/>
      </w:pPr>
    </w:p>
    <w:p w:rsidR="00AA3B02" w:rsidRDefault="00AA3B02" w:rsidP="00797490">
      <w:pPr>
        <w:spacing w:before="24" w:line="360" w:lineRule="auto"/>
        <w:jc w:val="both"/>
      </w:pPr>
    </w:p>
    <w:p w:rsidR="00AA3B02" w:rsidRDefault="00AA3B02" w:rsidP="00797490">
      <w:pPr>
        <w:spacing w:before="24" w:line="360" w:lineRule="auto"/>
        <w:jc w:val="both"/>
      </w:pPr>
    </w:p>
    <w:p w:rsidR="00AA3B02" w:rsidRDefault="00AA3B02" w:rsidP="00797490">
      <w:pPr>
        <w:spacing w:before="24" w:line="360" w:lineRule="auto"/>
        <w:jc w:val="both"/>
      </w:pPr>
    </w:p>
    <w:p w:rsidR="00AA3B02" w:rsidRDefault="00AA3B02" w:rsidP="00797490">
      <w:pPr>
        <w:spacing w:before="24" w:line="360" w:lineRule="auto"/>
        <w:jc w:val="both"/>
      </w:pPr>
    </w:p>
    <w:p w:rsidR="00AA3B02" w:rsidRDefault="00AA3B02" w:rsidP="00797490">
      <w:pPr>
        <w:spacing w:before="24" w:line="360" w:lineRule="auto"/>
        <w:jc w:val="both"/>
      </w:pPr>
    </w:p>
    <w:p w:rsidR="00AA3B02" w:rsidRDefault="00AA3B02" w:rsidP="00797490">
      <w:pPr>
        <w:spacing w:before="24" w:line="360" w:lineRule="auto"/>
        <w:jc w:val="both"/>
      </w:pPr>
    </w:p>
    <w:p w:rsidR="00AA3B02" w:rsidRDefault="00AA3B02" w:rsidP="00797490">
      <w:pPr>
        <w:spacing w:before="24" w:line="360" w:lineRule="auto"/>
        <w:jc w:val="both"/>
      </w:pPr>
    </w:p>
    <w:p w:rsidR="001F04B3" w:rsidRDefault="001F04B3" w:rsidP="00797490">
      <w:pPr>
        <w:spacing w:before="24" w:line="360" w:lineRule="auto"/>
        <w:jc w:val="both"/>
      </w:pPr>
      <w:r>
        <w:t xml:space="preserve">                                                        </w:t>
      </w:r>
    </w:p>
    <w:p w:rsidR="001F04B3" w:rsidRDefault="001F04B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4F68D3" w:rsidRDefault="004F68D3" w:rsidP="00797490">
      <w:pPr>
        <w:spacing w:before="24" w:line="360" w:lineRule="auto"/>
        <w:jc w:val="both"/>
      </w:pPr>
    </w:p>
    <w:p w:rsidR="00354E85" w:rsidRDefault="001F04B3" w:rsidP="00797490">
      <w:pPr>
        <w:spacing w:before="24" w:line="360" w:lineRule="auto"/>
        <w:jc w:val="both"/>
        <w:rPr>
          <w:b/>
          <w:spacing w:val="1"/>
          <w:sz w:val="28"/>
          <w:szCs w:val="28"/>
        </w:rPr>
      </w:pPr>
      <w:r>
        <w:t xml:space="preserve">                                     </w:t>
      </w:r>
      <w:r w:rsidR="00306248">
        <w:t xml:space="preserve">                    </w:t>
      </w:r>
      <w:r>
        <w:t xml:space="preserve">   </w:t>
      </w:r>
      <w:r w:rsidR="00797490">
        <w:t xml:space="preserve">       </w:t>
      </w:r>
      <w:r w:rsidR="00354E85">
        <w:rPr>
          <w:b/>
          <w:spacing w:val="1"/>
          <w:sz w:val="28"/>
          <w:szCs w:val="28"/>
        </w:rPr>
        <w:t>CHAPTER 3</w:t>
      </w:r>
    </w:p>
    <w:p w:rsidR="00354E85" w:rsidRDefault="00354E85" w:rsidP="00AA3B02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  <w:r>
        <w:rPr>
          <w:b/>
          <w:spacing w:val="1"/>
          <w:sz w:val="28"/>
          <w:szCs w:val="28"/>
        </w:rPr>
        <w:t xml:space="preserve">       </w:t>
      </w:r>
      <w:r w:rsidR="00AA3B02">
        <w:rPr>
          <w:b/>
          <w:spacing w:val="1"/>
          <w:sz w:val="28"/>
          <w:szCs w:val="28"/>
        </w:rPr>
        <w:t xml:space="preserve">                   </w:t>
      </w:r>
      <w:r w:rsidR="001438CA">
        <w:rPr>
          <w:b/>
          <w:spacing w:val="1"/>
          <w:sz w:val="28"/>
          <w:szCs w:val="28"/>
        </w:rPr>
        <w:t xml:space="preserve">      </w:t>
      </w:r>
      <w:r w:rsidR="00AA3B02">
        <w:rPr>
          <w:b/>
          <w:spacing w:val="1"/>
          <w:sz w:val="28"/>
          <w:szCs w:val="28"/>
        </w:rPr>
        <w:t xml:space="preserve">       </w:t>
      </w:r>
      <w:r>
        <w:rPr>
          <w:b/>
          <w:spacing w:val="1"/>
          <w:sz w:val="28"/>
          <w:szCs w:val="28"/>
        </w:rPr>
        <w:t>DESIGN ASPECT</w:t>
      </w: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354E85" w:rsidRDefault="00354E85" w:rsidP="00213799">
      <w:pPr>
        <w:spacing w:before="24" w:line="360" w:lineRule="auto"/>
        <w:ind w:left="100"/>
        <w:jc w:val="both"/>
        <w:rPr>
          <w:b/>
          <w:spacing w:val="1"/>
          <w:sz w:val="28"/>
          <w:szCs w:val="28"/>
        </w:rPr>
      </w:pPr>
    </w:p>
    <w:p w:rsidR="00AA3B02" w:rsidRDefault="00371DC2" w:rsidP="00371DC2">
      <w:pPr>
        <w:spacing w:before="24" w:line="360" w:lineRule="auto"/>
        <w:jc w:val="both"/>
        <w:rPr>
          <w:b/>
          <w:spacing w:val="1"/>
          <w:sz w:val="28"/>
          <w:szCs w:val="28"/>
        </w:rPr>
      </w:pPr>
      <w:r>
        <w:rPr>
          <w:b/>
          <w:spacing w:val="1"/>
          <w:sz w:val="28"/>
          <w:szCs w:val="28"/>
        </w:rPr>
        <w:t xml:space="preserve">   </w:t>
      </w:r>
    </w:p>
    <w:p w:rsidR="00AA3B02" w:rsidRDefault="00AA3B02" w:rsidP="00371DC2">
      <w:pPr>
        <w:spacing w:before="24" w:line="360" w:lineRule="auto"/>
        <w:jc w:val="both"/>
        <w:rPr>
          <w:b/>
          <w:spacing w:val="1"/>
          <w:sz w:val="28"/>
          <w:szCs w:val="28"/>
        </w:rPr>
      </w:pPr>
    </w:p>
    <w:p w:rsidR="00AA3B02" w:rsidRDefault="00AA3B02" w:rsidP="00371DC2">
      <w:pPr>
        <w:spacing w:before="24" w:line="360" w:lineRule="auto"/>
        <w:jc w:val="both"/>
        <w:rPr>
          <w:b/>
          <w:spacing w:val="1"/>
          <w:sz w:val="28"/>
          <w:szCs w:val="28"/>
        </w:rPr>
      </w:pPr>
    </w:p>
    <w:p w:rsidR="00993305" w:rsidRDefault="00354E85" w:rsidP="00371DC2">
      <w:pPr>
        <w:spacing w:before="24" w:line="360" w:lineRule="auto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3</w:t>
      </w:r>
      <w:r w:rsidR="003B070C">
        <w:rPr>
          <w:b/>
          <w:sz w:val="28"/>
          <w:szCs w:val="28"/>
        </w:rPr>
        <w:t>.1</w:t>
      </w:r>
      <w:r w:rsidR="006F539F">
        <w:rPr>
          <w:b/>
          <w:sz w:val="28"/>
          <w:szCs w:val="28"/>
        </w:rPr>
        <w:t xml:space="preserve"> </w:t>
      </w:r>
      <w:r w:rsidR="003B070C">
        <w:rPr>
          <w:b/>
          <w:spacing w:val="1"/>
          <w:sz w:val="28"/>
          <w:szCs w:val="28"/>
        </w:rPr>
        <w:t>I</w:t>
      </w:r>
      <w:r w:rsidR="003B070C">
        <w:rPr>
          <w:b/>
          <w:spacing w:val="-1"/>
          <w:sz w:val="28"/>
          <w:szCs w:val="28"/>
        </w:rPr>
        <w:t>N</w:t>
      </w:r>
      <w:r w:rsidR="003B070C">
        <w:rPr>
          <w:b/>
          <w:sz w:val="28"/>
          <w:szCs w:val="28"/>
        </w:rPr>
        <w:t>T</w:t>
      </w:r>
      <w:r w:rsidR="003B070C">
        <w:rPr>
          <w:b/>
          <w:spacing w:val="-1"/>
          <w:sz w:val="28"/>
          <w:szCs w:val="28"/>
        </w:rPr>
        <w:t>R</w:t>
      </w:r>
      <w:r w:rsidR="003B070C">
        <w:rPr>
          <w:b/>
          <w:sz w:val="28"/>
          <w:szCs w:val="28"/>
        </w:rPr>
        <w:t>O</w:t>
      </w:r>
      <w:r w:rsidR="003B070C">
        <w:rPr>
          <w:b/>
          <w:spacing w:val="-1"/>
          <w:sz w:val="28"/>
          <w:szCs w:val="28"/>
        </w:rPr>
        <w:t>DUC</w:t>
      </w:r>
      <w:r w:rsidR="003B070C">
        <w:rPr>
          <w:b/>
          <w:sz w:val="28"/>
          <w:szCs w:val="28"/>
        </w:rPr>
        <w:t>T</w:t>
      </w:r>
      <w:r w:rsidR="003B070C">
        <w:rPr>
          <w:b/>
          <w:spacing w:val="1"/>
          <w:sz w:val="28"/>
          <w:szCs w:val="28"/>
        </w:rPr>
        <w:t>I</w:t>
      </w:r>
      <w:r w:rsidR="003B070C">
        <w:rPr>
          <w:b/>
          <w:sz w:val="28"/>
          <w:szCs w:val="28"/>
        </w:rPr>
        <w:t>ON</w:t>
      </w:r>
    </w:p>
    <w:p w:rsidR="00830CE9" w:rsidRDefault="00976559" w:rsidP="00BA62E9">
      <w:pPr>
        <w:spacing w:before="9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</w:p>
    <w:p w:rsidR="00976559" w:rsidRDefault="00976559" w:rsidP="00BA62E9">
      <w:pPr>
        <w:spacing w:before="9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Here we have discussed the basic block diagram of the alcohol detector as shown below.</w:t>
      </w:r>
    </w:p>
    <w:p w:rsidR="00976559" w:rsidRPr="00BA62E9" w:rsidRDefault="00976559" w:rsidP="00BA62E9">
      <w:pPr>
        <w:spacing w:before="9" w:line="360" w:lineRule="auto"/>
        <w:jc w:val="both"/>
        <w:rPr>
          <w:sz w:val="24"/>
          <w:szCs w:val="24"/>
        </w:rPr>
      </w:pPr>
    </w:p>
    <w:p w:rsidR="00976559" w:rsidRDefault="00976559" w:rsidP="00976559">
      <w:pPr>
        <w:spacing w:line="360" w:lineRule="auto"/>
        <w:jc w:val="both"/>
        <w:rPr>
          <w:noProof/>
          <w:sz w:val="28"/>
          <w:szCs w:val="28"/>
          <w:lang w:val="en-GB" w:eastAsia="en-GB"/>
        </w:rPr>
      </w:pPr>
    </w:p>
    <w:p w:rsidR="00976559" w:rsidRDefault="00976559" w:rsidP="00976559">
      <w:pPr>
        <w:spacing w:line="360" w:lineRule="auto"/>
        <w:jc w:val="both"/>
        <w:rPr>
          <w:noProof/>
          <w:sz w:val="28"/>
          <w:szCs w:val="28"/>
          <w:lang w:val="en-GB" w:eastAsia="en-GB"/>
        </w:rPr>
      </w:pPr>
    </w:p>
    <w:p w:rsidR="00976559" w:rsidRDefault="00976559" w:rsidP="00976559">
      <w:pPr>
        <w:spacing w:line="360" w:lineRule="auto"/>
        <w:jc w:val="both"/>
        <w:rPr>
          <w:noProof/>
          <w:sz w:val="28"/>
          <w:szCs w:val="28"/>
          <w:lang w:val="en-GB" w:eastAsia="en-GB"/>
        </w:rPr>
      </w:pPr>
    </w:p>
    <w:p w:rsidR="00976559" w:rsidRDefault="006F539F" w:rsidP="00976559">
      <w:pPr>
        <w:spacing w:line="360" w:lineRule="auto"/>
        <w:jc w:val="both"/>
        <w:rPr>
          <w:b/>
          <w:sz w:val="28"/>
          <w:szCs w:val="28"/>
        </w:rPr>
      </w:pPr>
      <w:r w:rsidRPr="006F539F">
        <w:rPr>
          <w:noProof/>
          <w:sz w:val="28"/>
          <w:szCs w:val="28"/>
        </w:rPr>
        <w:drawing>
          <wp:inline distT="0" distB="0" distL="0" distR="0">
            <wp:extent cx="5322570" cy="3281683"/>
            <wp:effectExtent l="0" t="0" r="0" b="0"/>
            <wp:docPr id="3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5637213"/>
                      <a:chOff x="0" y="0"/>
                      <a:chExt cx="9144000" cy="5637213"/>
                    </a:xfrm>
                  </a:grpSpPr>
                  <a:sp>
                    <a:nvSpPr>
                      <a:cNvPr id="15362" name="Rectangle 2"/>
                      <a:cNvSpPr>
                        <a:spLocks noChangeArrowheads="1"/>
                      </a:cNvSpPr>
                    </a:nvSpPr>
                    <a:spPr bwMode="auto">
                      <a:xfrm>
                        <a:off x="1752600" y="3048001"/>
                        <a:ext cx="1371600" cy="838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ts val="100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0" lang="en-GB" sz="1800" b="1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Calibri" pitchFamily="34" charset="0"/>
                              <a:cs typeface="Arial" pitchFamily="34" charset="0"/>
                            </a:rPr>
                            <a:t>ALCOHOL SENSOR</a:t>
                          </a:r>
                          <a:endParaRPr kumimoji="0" lang="en-US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363" name="AutoShape 3"/>
                      <a:cNvSpPr>
                        <a:spLocks noChangeArrowheads="1"/>
                      </a:cNvSpPr>
                    </a:nvSpPr>
                    <a:spPr bwMode="auto">
                      <a:xfrm>
                        <a:off x="3124200" y="3200400"/>
                        <a:ext cx="393700" cy="533400"/>
                      </a:xfrm>
                      <a:prstGeom prst="rightArrow">
                        <a:avLst>
                          <a:gd name="adj1" fmla="val 50000"/>
                          <a:gd name="adj2" fmla="val 39744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n-GB"/>
                        </a:p>
                      </a:txBody>
                      <a:useSpRect/>
                    </a:txSp>
                  </a:sp>
                  <a:sp>
                    <a:nvSpPr>
                      <a:cNvPr id="15365" name="Rectangle 5"/>
                      <a:cNvSpPr>
                        <a:spLocks noChangeArrowheads="1"/>
                      </a:cNvSpPr>
                    </a:nvSpPr>
                    <a:spPr bwMode="auto">
                      <a:xfrm>
                        <a:off x="0" y="0"/>
                        <a:ext cx="9144000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none" lIns="91440" tIns="45720" rIns="91440" bIns="45720" numCol="1" anchor="ctr" anchorCtr="0" compatLnSpc="1">
                          <a:prstTxWarp prst="textNoShape">
                            <a:avLst/>
                          </a:prstTxWarp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endParaRPr kumimoji="0" lang="en-US" sz="1800" b="0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366" name="Rectangle 6"/>
                      <a:cNvSpPr>
                        <a:spLocks noChangeArrowheads="1"/>
                      </a:cNvSpPr>
                    </a:nvSpPr>
                    <a:spPr bwMode="auto">
                      <a:xfrm>
                        <a:off x="0" y="0"/>
                        <a:ext cx="9144000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none" lIns="91440" tIns="45720" rIns="91440" bIns="45720" numCol="1" anchor="ctr" anchorCtr="0" compatLnSpc="1">
                          <a:prstTxWarp prst="textNoShape">
                            <a:avLst/>
                          </a:prstTxWarp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endParaRPr kumimoji="0" lang="en-US" sz="1800" b="0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367" name="AutoShape 7"/>
                      <a:cNvSpPr>
                        <a:spLocks noChangeArrowheads="1"/>
                      </a:cNvSpPr>
                    </a:nvSpPr>
                    <a:spPr bwMode="auto">
                      <a:xfrm>
                        <a:off x="5105400" y="2514600"/>
                        <a:ext cx="593725" cy="247650"/>
                      </a:xfrm>
                      <a:prstGeom prst="rightArrow">
                        <a:avLst>
                          <a:gd name="adj1" fmla="val 50000"/>
                          <a:gd name="adj2" fmla="val 59936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n-GB"/>
                        </a:p>
                      </a:txBody>
                      <a:useSpRect/>
                    </a:txSp>
                  </a:sp>
                  <a:sp>
                    <a:nvSpPr>
                      <a:cNvPr id="15368" name="Rectangle 8"/>
                      <a:cNvSpPr>
                        <a:spLocks noChangeArrowheads="1"/>
                      </a:cNvSpPr>
                    </a:nvSpPr>
                    <a:spPr bwMode="auto">
                      <a:xfrm>
                        <a:off x="3505200" y="1600200"/>
                        <a:ext cx="1630362" cy="403701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ts val="100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endParaRPr kumimoji="0" lang="en-GB" sz="1800" b="1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Times New Roman" pitchFamily="18" charset="0"/>
                            <a:cs typeface="Arial" pitchFamily="34" charset="0"/>
                          </a:endParaRPr>
                        </a:p>
                        <a:p>
                          <a:pPr marL="0" marR="0" lvl="0" indent="0" algn="ctr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ts val="100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0" lang="en-GB" sz="2200" b="1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Calibri" pitchFamily="34" charset="0"/>
                              <a:cs typeface="Arial" pitchFamily="34" charset="0"/>
                            </a:rPr>
                            <a:t> </a:t>
                          </a:r>
                        </a:p>
                        <a:p>
                          <a:pPr marL="0" marR="0" lvl="0" indent="0" algn="ctr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ts val="100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endParaRPr kumimoji="0" lang="en-GB" sz="2200" b="1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Calibri" pitchFamily="34" charset="0"/>
                            <a:cs typeface="Arial" pitchFamily="34" charset="0"/>
                          </a:endParaRPr>
                        </a:p>
                        <a:p>
                          <a:pPr marL="0" marR="0" lvl="0" indent="0" algn="ctr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ts val="100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0" lang="en-GB" sz="2200" b="1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Calibri" pitchFamily="34" charset="0"/>
                              <a:cs typeface="Arial" pitchFamily="34" charset="0"/>
                            </a:rPr>
                            <a:t>89s52</a:t>
                          </a:r>
                          <a:endParaRPr kumimoji="0" lang="en-US" sz="1800" b="0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369" name="AutoShape 9"/>
                      <a:cNvSpPr>
                        <a:spLocks noChangeArrowheads="1"/>
                      </a:cNvSpPr>
                    </a:nvSpPr>
                    <a:spPr bwMode="auto">
                      <a:xfrm>
                        <a:off x="5135562" y="4910138"/>
                        <a:ext cx="593725" cy="247650"/>
                      </a:xfrm>
                      <a:prstGeom prst="rightArrow">
                        <a:avLst>
                          <a:gd name="adj1" fmla="val 50000"/>
                          <a:gd name="adj2" fmla="val 59936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n-GB"/>
                        </a:p>
                      </a:txBody>
                      <a:useSpRect/>
                    </a:txSp>
                  </a:sp>
                  <a:sp>
                    <a:nvSpPr>
                      <a:cNvPr id="15370" name="AutoShape 10"/>
                      <a:cNvSpPr>
                        <a:spLocks noChangeArrowheads="1"/>
                      </a:cNvSpPr>
                    </a:nvSpPr>
                    <a:spPr bwMode="auto">
                      <a:xfrm>
                        <a:off x="5135562" y="3778250"/>
                        <a:ext cx="593725" cy="247650"/>
                      </a:xfrm>
                      <a:prstGeom prst="rightArrow">
                        <a:avLst>
                          <a:gd name="adj1" fmla="val 50000"/>
                          <a:gd name="adj2" fmla="val 59936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n-GB"/>
                        </a:p>
                      </a:txBody>
                      <a:useSpRect/>
                    </a:txSp>
                  </a:sp>
                  <a:sp>
                    <a:nvSpPr>
                      <a:cNvPr id="15383" name="Rectangle 23"/>
                      <a:cNvSpPr>
                        <a:spLocks noChangeArrowheads="1"/>
                      </a:cNvSpPr>
                    </a:nvSpPr>
                    <a:spPr bwMode="auto">
                      <a:xfrm>
                        <a:off x="5715000" y="2362200"/>
                        <a:ext cx="1476375" cy="530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ts val="100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0" lang="en-GB" sz="1800" b="1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Calibri" pitchFamily="34" charset="0"/>
                              <a:cs typeface="Arial" pitchFamily="34" charset="0"/>
                            </a:rPr>
                            <a:t>LCD 16*2</a:t>
                          </a:r>
                          <a:endParaRPr kumimoji="0" lang="en-US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384" name="Rectangle 24"/>
                      <a:cNvSpPr>
                        <a:spLocks noChangeArrowheads="1"/>
                      </a:cNvSpPr>
                    </a:nvSpPr>
                    <a:spPr bwMode="auto">
                      <a:xfrm>
                        <a:off x="5715000" y="3505200"/>
                        <a:ext cx="1158875" cy="746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ts val="100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0" lang="en-GB" sz="1800" b="1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Calibri" pitchFamily="34" charset="0"/>
                              <a:cs typeface="Arial" pitchFamily="34" charset="0"/>
                            </a:rPr>
                            <a:t>BUZZER</a:t>
                          </a:r>
                          <a:endParaRPr kumimoji="0" lang="en-US" sz="1800" b="0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385" name="Rectangle 25"/>
                      <a:cNvSpPr>
                        <a:spLocks noChangeArrowheads="1"/>
                      </a:cNvSpPr>
                    </a:nvSpPr>
                    <a:spPr bwMode="auto">
                      <a:xfrm>
                        <a:off x="5715000" y="4648200"/>
                        <a:ext cx="1311275" cy="7905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ts val="100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0" lang="en-GB" sz="1800" b="1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Calibri" pitchFamily="34" charset="0"/>
                              <a:cs typeface="Arial" pitchFamily="34" charset="0"/>
                            </a:rPr>
                            <a:t>RELAY</a:t>
                          </a:r>
                          <a:endParaRPr kumimoji="0" lang="en-GB" sz="1800" b="1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Times New Roman" pitchFamily="18" charset="0"/>
                            <a:cs typeface="Arial" pitchFamily="34" charset="0"/>
                          </a:endParaRPr>
                        </a:p>
                        <a:p>
                          <a:pPr marL="0" marR="0" lvl="0" indent="0" algn="l" defTabSz="914400" rtl="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endParaRPr kumimoji="0" lang="en-US" sz="1800" b="0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6" name="TextBox 25"/>
                      <a:cNvSpPr txBox="1"/>
                    </a:nvSpPr>
                    <a:spPr>
                      <a:xfrm>
                        <a:off x="914400" y="609600"/>
                        <a:ext cx="4800600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3200" dirty="0" smtClean="0"/>
                            <a:t>BLOCK DIAGRAM :</a:t>
                          </a:r>
                          <a:endParaRPr lang="en-GB" sz="32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76559" w:rsidRDefault="00976559" w:rsidP="00976559">
      <w:pPr>
        <w:spacing w:line="360" w:lineRule="auto"/>
        <w:jc w:val="both"/>
        <w:rPr>
          <w:b/>
          <w:sz w:val="28"/>
          <w:szCs w:val="28"/>
        </w:rPr>
      </w:pPr>
    </w:p>
    <w:p w:rsidR="00976559" w:rsidRDefault="00976559" w:rsidP="00976559">
      <w:pPr>
        <w:spacing w:line="360" w:lineRule="auto"/>
        <w:jc w:val="both"/>
        <w:rPr>
          <w:b/>
          <w:sz w:val="28"/>
          <w:szCs w:val="28"/>
        </w:rPr>
      </w:pPr>
    </w:p>
    <w:p w:rsidR="00976559" w:rsidRDefault="00976559" w:rsidP="00976559">
      <w:pPr>
        <w:spacing w:line="360" w:lineRule="auto"/>
        <w:jc w:val="both"/>
        <w:rPr>
          <w:b/>
          <w:sz w:val="28"/>
          <w:szCs w:val="28"/>
        </w:rPr>
      </w:pPr>
    </w:p>
    <w:p w:rsidR="006F539F" w:rsidRPr="00976559" w:rsidRDefault="00976559" w:rsidP="00976559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3.1.1</w:t>
      </w:r>
      <w:r w:rsidR="006F539F" w:rsidRPr="006F539F">
        <w:rPr>
          <w:b/>
          <w:sz w:val="28"/>
          <w:szCs w:val="28"/>
        </w:rPr>
        <w:t xml:space="preserve"> </w:t>
      </w:r>
      <w:r w:rsidR="00BA62E9" w:rsidRPr="006F539F">
        <w:rPr>
          <w:b/>
          <w:sz w:val="28"/>
          <w:szCs w:val="28"/>
        </w:rPr>
        <w:t xml:space="preserve"> </w:t>
      </w:r>
      <w:r w:rsidR="006F539F" w:rsidRPr="006F539F">
        <w:rPr>
          <w:rFonts w:ascii="Century" w:hAnsi="Century"/>
          <w:b/>
          <w:sz w:val="28"/>
          <w:szCs w:val="28"/>
        </w:rPr>
        <w:t>BLOCK</w:t>
      </w:r>
      <w:proofErr w:type="gramEnd"/>
      <w:r w:rsidR="006F539F" w:rsidRPr="006F539F">
        <w:rPr>
          <w:rFonts w:ascii="Century" w:hAnsi="Century"/>
          <w:b/>
          <w:sz w:val="28"/>
          <w:szCs w:val="28"/>
        </w:rPr>
        <w:t xml:space="preserve">  DIAGRAM  DESCRIPTION</w:t>
      </w:r>
    </w:p>
    <w:p w:rsidR="00976559" w:rsidRDefault="00976559" w:rsidP="006F539F">
      <w:pPr>
        <w:tabs>
          <w:tab w:val="left" w:pos="284"/>
        </w:tabs>
        <w:spacing w:line="360" w:lineRule="auto"/>
        <w:jc w:val="both"/>
        <w:rPr>
          <w:rFonts w:ascii="Century" w:hAnsi="Century"/>
          <w:b/>
          <w:sz w:val="24"/>
          <w:szCs w:val="24"/>
        </w:rPr>
      </w:pPr>
      <w:r>
        <w:rPr>
          <w:rFonts w:ascii="Century" w:hAnsi="Century"/>
          <w:b/>
          <w:sz w:val="24"/>
          <w:szCs w:val="24"/>
        </w:rPr>
        <w:t xml:space="preserve">       </w:t>
      </w:r>
    </w:p>
    <w:p w:rsidR="00976559" w:rsidRDefault="00976559" w:rsidP="006F539F">
      <w:pPr>
        <w:tabs>
          <w:tab w:val="left" w:pos="284"/>
        </w:tabs>
        <w:spacing w:line="360" w:lineRule="auto"/>
        <w:jc w:val="both"/>
        <w:rPr>
          <w:rFonts w:ascii="Century" w:hAnsi="Century"/>
          <w:b/>
          <w:sz w:val="24"/>
          <w:szCs w:val="24"/>
        </w:rPr>
      </w:pPr>
    </w:p>
    <w:p w:rsidR="006F539F" w:rsidRPr="00976559" w:rsidRDefault="006F539F" w:rsidP="006F539F">
      <w:pPr>
        <w:tabs>
          <w:tab w:val="left" w:pos="284"/>
        </w:tabs>
        <w:spacing w:line="360" w:lineRule="auto"/>
        <w:jc w:val="both"/>
        <w:rPr>
          <w:b/>
          <w:sz w:val="24"/>
          <w:szCs w:val="24"/>
        </w:rPr>
      </w:pPr>
      <w:proofErr w:type="gramStart"/>
      <w:r w:rsidRPr="00976559">
        <w:rPr>
          <w:b/>
          <w:sz w:val="24"/>
          <w:szCs w:val="24"/>
        </w:rPr>
        <w:t>a)</w:t>
      </w:r>
      <w:proofErr w:type="gramEnd"/>
      <w:r w:rsidRPr="00976559">
        <w:rPr>
          <w:b/>
          <w:sz w:val="24"/>
          <w:szCs w:val="24"/>
        </w:rPr>
        <w:t>LIQUID CRYSTAL DISPLAY:</w:t>
      </w:r>
    </w:p>
    <w:p w:rsidR="00976559" w:rsidRPr="00976559" w:rsidRDefault="006F539F" w:rsidP="00855A6F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jc w:val="both"/>
        <w:rPr>
          <w:sz w:val="24"/>
          <w:szCs w:val="24"/>
        </w:rPr>
      </w:pPr>
      <w:r w:rsidRPr="00976559">
        <w:rPr>
          <w:sz w:val="24"/>
          <w:szCs w:val="24"/>
        </w:rPr>
        <w:t xml:space="preserve">LCD is used in a project to visualize the output of the application. </w:t>
      </w:r>
    </w:p>
    <w:p w:rsidR="006F539F" w:rsidRPr="00976559" w:rsidRDefault="006F539F" w:rsidP="00855A6F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jc w:val="both"/>
        <w:rPr>
          <w:sz w:val="24"/>
          <w:szCs w:val="24"/>
        </w:rPr>
      </w:pPr>
      <w:r w:rsidRPr="00976559">
        <w:rPr>
          <w:sz w:val="24"/>
          <w:szCs w:val="24"/>
        </w:rPr>
        <w:t>We have used 16x2 LCD which indicates 16 columns and 2 rows. So, we can write 16 characters in each line. So, total 32 characters we can display on 16x2 LCD.</w:t>
      </w:r>
    </w:p>
    <w:p w:rsidR="00976559" w:rsidRPr="00976559" w:rsidRDefault="006F539F" w:rsidP="00855A6F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jc w:val="both"/>
        <w:rPr>
          <w:sz w:val="24"/>
          <w:szCs w:val="24"/>
        </w:rPr>
      </w:pPr>
      <w:r w:rsidRPr="00976559">
        <w:rPr>
          <w:sz w:val="24"/>
          <w:szCs w:val="24"/>
        </w:rPr>
        <w:t xml:space="preserve">LCD can also </w:t>
      </w:r>
      <w:proofErr w:type="spellStart"/>
      <w:r w:rsidRPr="00976559">
        <w:rPr>
          <w:sz w:val="24"/>
          <w:szCs w:val="24"/>
        </w:rPr>
        <w:t>used</w:t>
      </w:r>
      <w:proofErr w:type="spellEnd"/>
      <w:r w:rsidRPr="00976559">
        <w:rPr>
          <w:sz w:val="24"/>
          <w:szCs w:val="24"/>
        </w:rPr>
        <w:t xml:space="preserve"> in a project to check the output of different modules interfaced with the microcontroller. </w:t>
      </w:r>
    </w:p>
    <w:p w:rsidR="006F539F" w:rsidRPr="00976559" w:rsidRDefault="006F539F" w:rsidP="00855A6F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jc w:val="both"/>
        <w:rPr>
          <w:sz w:val="24"/>
          <w:szCs w:val="24"/>
        </w:rPr>
      </w:pPr>
      <w:r w:rsidRPr="00976559">
        <w:rPr>
          <w:sz w:val="24"/>
          <w:szCs w:val="24"/>
        </w:rPr>
        <w:lastRenderedPageBreak/>
        <w:t>Thus LCD plays a vital role in a project to see the output and to debug the system module wise in case of system failure in order to rectify the problem.</w:t>
      </w:r>
    </w:p>
    <w:p w:rsidR="00652E37" w:rsidRPr="00976559" w:rsidRDefault="00652E37" w:rsidP="006F539F">
      <w:pPr>
        <w:spacing w:line="360" w:lineRule="auto"/>
        <w:jc w:val="both"/>
        <w:rPr>
          <w:b/>
          <w:color w:val="222222"/>
          <w:sz w:val="24"/>
          <w:szCs w:val="24"/>
        </w:rPr>
      </w:pPr>
    </w:p>
    <w:p w:rsidR="006F539F" w:rsidRPr="00976559" w:rsidRDefault="00DA5AFF" w:rsidP="006F539F">
      <w:pPr>
        <w:spacing w:line="360" w:lineRule="auto"/>
        <w:jc w:val="both"/>
        <w:rPr>
          <w:b/>
          <w:sz w:val="24"/>
          <w:szCs w:val="24"/>
        </w:rPr>
      </w:pPr>
      <w:r w:rsidRPr="00976559">
        <w:rPr>
          <w:b/>
          <w:sz w:val="24"/>
          <w:szCs w:val="24"/>
        </w:rPr>
        <w:t xml:space="preserve"> </w:t>
      </w:r>
      <w:r w:rsidR="006F539F" w:rsidRPr="00976559">
        <w:rPr>
          <w:b/>
          <w:sz w:val="24"/>
          <w:szCs w:val="24"/>
        </w:rPr>
        <w:t>b)</w:t>
      </w:r>
      <w:r w:rsidR="001C6FE8" w:rsidRPr="00976559">
        <w:rPr>
          <w:b/>
          <w:sz w:val="24"/>
          <w:szCs w:val="24"/>
        </w:rPr>
        <w:t xml:space="preserve"> </w:t>
      </w:r>
      <w:r w:rsidR="006F539F" w:rsidRPr="00976559">
        <w:rPr>
          <w:b/>
          <w:sz w:val="24"/>
          <w:szCs w:val="24"/>
        </w:rPr>
        <w:t>BUZZER:</w:t>
      </w:r>
    </w:p>
    <w:p w:rsidR="00976559" w:rsidRPr="00976559" w:rsidRDefault="00976559" w:rsidP="006F539F">
      <w:pPr>
        <w:spacing w:line="360" w:lineRule="auto"/>
        <w:jc w:val="both"/>
        <w:rPr>
          <w:b/>
          <w:sz w:val="24"/>
          <w:szCs w:val="24"/>
        </w:rPr>
      </w:pPr>
    </w:p>
    <w:p w:rsidR="00976559" w:rsidRPr="00976559" w:rsidRDefault="00976559" w:rsidP="00855A6F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976559">
        <w:rPr>
          <w:bCs/>
          <w:sz w:val="24"/>
          <w:szCs w:val="24"/>
        </w:rPr>
        <w:t>B</w:t>
      </w:r>
      <w:r w:rsidR="006F539F" w:rsidRPr="00976559">
        <w:rPr>
          <w:bCs/>
          <w:sz w:val="24"/>
          <w:szCs w:val="24"/>
        </w:rPr>
        <w:t>uzzer</w:t>
      </w:r>
      <w:r w:rsidR="006F539F" w:rsidRPr="00976559">
        <w:rPr>
          <w:sz w:val="24"/>
          <w:szCs w:val="24"/>
        </w:rPr>
        <w:t xml:space="preserve"> or </w:t>
      </w:r>
      <w:r w:rsidR="006F539F" w:rsidRPr="00976559">
        <w:rPr>
          <w:bCs/>
          <w:sz w:val="24"/>
          <w:szCs w:val="24"/>
        </w:rPr>
        <w:t>beeper</w:t>
      </w:r>
      <w:r w:rsidR="006F539F" w:rsidRPr="00976559">
        <w:rPr>
          <w:sz w:val="24"/>
          <w:szCs w:val="24"/>
        </w:rPr>
        <w:t> is an </w:t>
      </w:r>
      <w:r w:rsidR="006F539F" w:rsidRPr="00976559">
        <w:rPr>
          <w:rFonts w:eastAsiaTheme="minorEastAsia"/>
          <w:sz w:val="24"/>
          <w:szCs w:val="24"/>
        </w:rPr>
        <w:t>audio</w:t>
      </w:r>
      <w:r w:rsidR="006F539F" w:rsidRPr="00976559">
        <w:rPr>
          <w:sz w:val="24"/>
          <w:szCs w:val="24"/>
        </w:rPr>
        <w:t> signaling device, which may be </w:t>
      </w:r>
      <w:r w:rsidR="006F539F" w:rsidRPr="00976559">
        <w:rPr>
          <w:rFonts w:eastAsiaTheme="minorEastAsia"/>
          <w:sz w:val="24"/>
          <w:szCs w:val="24"/>
        </w:rPr>
        <w:t>mechanical</w:t>
      </w:r>
      <w:r w:rsidR="006F539F" w:rsidRPr="00976559">
        <w:rPr>
          <w:sz w:val="24"/>
          <w:szCs w:val="24"/>
        </w:rPr>
        <w:t>, </w:t>
      </w:r>
      <w:r w:rsidR="006F539F" w:rsidRPr="00976559">
        <w:rPr>
          <w:rFonts w:eastAsiaTheme="minorEastAsia"/>
          <w:sz w:val="24"/>
          <w:szCs w:val="24"/>
        </w:rPr>
        <w:t>electromechanical</w:t>
      </w:r>
      <w:r w:rsidR="006F539F" w:rsidRPr="00976559">
        <w:rPr>
          <w:sz w:val="24"/>
          <w:szCs w:val="24"/>
        </w:rPr>
        <w:t>, or </w:t>
      </w:r>
      <w:r w:rsidR="006F539F" w:rsidRPr="00976559">
        <w:rPr>
          <w:rFonts w:eastAsiaTheme="minorEastAsia"/>
          <w:sz w:val="24"/>
          <w:szCs w:val="24"/>
        </w:rPr>
        <w:t>piezoelectric</w:t>
      </w:r>
      <w:r w:rsidR="006F539F" w:rsidRPr="00976559">
        <w:rPr>
          <w:sz w:val="24"/>
          <w:szCs w:val="24"/>
        </w:rPr>
        <w:t>.</w:t>
      </w:r>
    </w:p>
    <w:p w:rsidR="006F539F" w:rsidRPr="00976559" w:rsidRDefault="006F539F" w:rsidP="00855A6F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976559">
        <w:rPr>
          <w:sz w:val="24"/>
          <w:szCs w:val="24"/>
        </w:rPr>
        <w:t xml:space="preserve"> Typical uses of buzzers and beepers include </w:t>
      </w:r>
      <w:r w:rsidRPr="00976559">
        <w:rPr>
          <w:rFonts w:eastAsiaTheme="minorEastAsia"/>
          <w:sz w:val="24"/>
          <w:szCs w:val="24"/>
        </w:rPr>
        <w:t>alarm devices</w:t>
      </w:r>
      <w:r w:rsidRPr="00976559">
        <w:rPr>
          <w:sz w:val="24"/>
          <w:szCs w:val="24"/>
        </w:rPr>
        <w:t>, </w:t>
      </w:r>
      <w:r w:rsidRPr="00976559">
        <w:rPr>
          <w:rFonts w:eastAsiaTheme="minorEastAsia"/>
          <w:sz w:val="24"/>
          <w:szCs w:val="24"/>
        </w:rPr>
        <w:t>timers</w:t>
      </w:r>
      <w:r w:rsidRPr="00976559">
        <w:rPr>
          <w:sz w:val="24"/>
          <w:szCs w:val="24"/>
        </w:rPr>
        <w:t> and confirmation of user input such as a mouse click or keystroke.</w:t>
      </w:r>
    </w:p>
    <w:p w:rsidR="00976559" w:rsidRDefault="00976559" w:rsidP="006F539F">
      <w:pPr>
        <w:rPr>
          <w:rFonts w:ascii="Century" w:hAnsi="Century"/>
          <w:b/>
          <w:sz w:val="24"/>
          <w:szCs w:val="24"/>
        </w:rPr>
      </w:pPr>
    </w:p>
    <w:p w:rsidR="00976559" w:rsidRDefault="00976559" w:rsidP="006F539F">
      <w:pPr>
        <w:rPr>
          <w:rFonts w:ascii="Century" w:hAnsi="Century"/>
          <w:b/>
          <w:sz w:val="24"/>
          <w:szCs w:val="24"/>
        </w:rPr>
      </w:pPr>
    </w:p>
    <w:p w:rsidR="006F539F" w:rsidRPr="006F539F" w:rsidRDefault="006F539F" w:rsidP="006F539F">
      <w:pPr>
        <w:rPr>
          <w:rFonts w:ascii="Century" w:hAnsi="Century"/>
          <w:b/>
          <w:sz w:val="24"/>
          <w:szCs w:val="24"/>
        </w:rPr>
      </w:pPr>
      <w:r>
        <w:rPr>
          <w:rFonts w:ascii="Century" w:hAnsi="Century"/>
          <w:b/>
          <w:sz w:val="24"/>
          <w:szCs w:val="24"/>
        </w:rPr>
        <w:t>c)</w:t>
      </w:r>
      <w:r w:rsidR="00976559">
        <w:rPr>
          <w:rFonts w:ascii="Century" w:hAnsi="Century"/>
          <w:b/>
          <w:sz w:val="24"/>
          <w:szCs w:val="24"/>
        </w:rPr>
        <w:t xml:space="preserve"> </w:t>
      </w:r>
      <w:r w:rsidRPr="006F539F">
        <w:rPr>
          <w:rFonts w:ascii="Century" w:hAnsi="Century"/>
          <w:b/>
          <w:sz w:val="24"/>
          <w:szCs w:val="24"/>
        </w:rPr>
        <w:t>ALCOHOL SENSOR:</w:t>
      </w:r>
    </w:p>
    <w:p w:rsidR="00976559" w:rsidRDefault="006F539F" w:rsidP="006F539F">
      <w:pPr>
        <w:rPr>
          <w:rFonts w:ascii="Century" w:hAnsi="Century"/>
          <w:sz w:val="24"/>
          <w:szCs w:val="24"/>
        </w:rPr>
      </w:pPr>
      <w:r w:rsidRPr="006F539F">
        <w:rPr>
          <w:rFonts w:ascii="Century" w:hAnsi="Century"/>
          <w:sz w:val="24"/>
          <w:szCs w:val="24"/>
        </w:rPr>
        <w:tab/>
      </w:r>
    </w:p>
    <w:p w:rsidR="00976559" w:rsidRPr="00976559" w:rsidRDefault="006F539F" w:rsidP="00855A6F">
      <w:pPr>
        <w:pStyle w:val="ListParagraph"/>
        <w:numPr>
          <w:ilvl w:val="0"/>
          <w:numId w:val="10"/>
        </w:numPr>
        <w:tabs>
          <w:tab w:val="left" w:pos="1985"/>
        </w:tabs>
        <w:spacing w:line="360" w:lineRule="auto"/>
        <w:rPr>
          <w:sz w:val="24"/>
          <w:szCs w:val="24"/>
        </w:rPr>
      </w:pPr>
      <w:r w:rsidRPr="00976559">
        <w:rPr>
          <w:sz w:val="24"/>
          <w:szCs w:val="24"/>
        </w:rPr>
        <w:t xml:space="preserve">Alcohol sensor is used to detect weather the person have consumed the alcohol or not. </w:t>
      </w:r>
    </w:p>
    <w:p w:rsidR="006F539F" w:rsidRPr="00976559" w:rsidRDefault="006F539F" w:rsidP="00855A6F">
      <w:pPr>
        <w:pStyle w:val="ListParagraph"/>
        <w:numPr>
          <w:ilvl w:val="0"/>
          <w:numId w:val="10"/>
        </w:numPr>
        <w:tabs>
          <w:tab w:val="left" w:pos="1985"/>
        </w:tabs>
        <w:spacing w:line="360" w:lineRule="auto"/>
        <w:rPr>
          <w:sz w:val="24"/>
          <w:szCs w:val="24"/>
        </w:rPr>
      </w:pPr>
      <w:r w:rsidRPr="00976559">
        <w:rPr>
          <w:sz w:val="24"/>
          <w:szCs w:val="24"/>
        </w:rPr>
        <w:t xml:space="preserve">The sensor which we have used is MQ3 sensor. </w:t>
      </w:r>
    </w:p>
    <w:p w:rsidR="00976559" w:rsidRPr="00976559" w:rsidRDefault="00976559" w:rsidP="00371DC2">
      <w:pPr>
        <w:pStyle w:val="ListParagraph"/>
        <w:tabs>
          <w:tab w:val="left" w:pos="1985"/>
        </w:tabs>
        <w:spacing w:line="360" w:lineRule="auto"/>
        <w:rPr>
          <w:sz w:val="24"/>
          <w:szCs w:val="24"/>
        </w:rPr>
      </w:pPr>
    </w:p>
    <w:p w:rsidR="00976559" w:rsidRPr="00976559" w:rsidRDefault="00976559" w:rsidP="00976559">
      <w:pPr>
        <w:pStyle w:val="ListParagraph"/>
        <w:rPr>
          <w:sz w:val="24"/>
          <w:szCs w:val="24"/>
        </w:rPr>
      </w:pPr>
    </w:p>
    <w:p w:rsidR="006F539F" w:rsidRPr="00976559" w:rsidRDefault="006F539F" w:rsidP="00855A6F">
      <w:pPr>
        <w:pStyle w:val="ListParagraph"/>
        <w:numPr>
          <w:ilvl w:val="0"/>
          <w:numId w:val="11"/>
        </w:numPr>
        <w:spacing w:line="360" w:lineRule="auto"/>
        <w:rPr>
          <w:rFonts w:ascii="Century" w:hAnsi="Century"/>
          <w:sz w:val="24"/>
          <w:szCs w:val="24"/>
        </w:rPr>
      </w:pPr>
      <w:r w:rsidRPr="00976559">
        <w:rPr>
          <w:rFonts w:ascii="Century" w:hAnsi="Century"/>
          <w:b/>
          <w:sz w:val="24"/>
          <w:szCs w:val="24"/>
        </w:rPr>
        <w:t>HOW MQ3 SENSOR WORK’s</w:t>
      </w:r>
      <w:r w:rsidR="00976559" w:rsidRPr="00976559">
        <w:rPr>
          <w:rFonts w:ascii="Century" w:hAnsi="Century"/>
          <w:b/>
          <w:sz w:val="24"/>
          <w:szCs w:val="24"/>
        </w:rPr>
        <w:t>:</w:t>
      </w:r>
    </w:p>
    <w:p w:rsidR="006F539F" w:rsidRPr="00976559" w:rsidRDefault="006F539F" w:rsidP="00371DC2">
      <w:pPr>
        <w:spacing w:line="360" w:lineRule="auto"/>
        <w:rPr>
          <w:sz w:val="24"/>
          <w:szCs w:val="24"/>
        </w:rPr>
      </w:pPr>
    </w:p>
    <w:p w:rsidR="00371DC2" w:rsidRDefault="006F539F" w:rsidP="00855A6F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976559">
        <w:rPr>
          <w:sz w:val="24"/>
          <w:szCs w:val="24"/>
        </w:rPr>
        <w:t xml:space="preserve">MQ3 sensor is an analog sensor and the output is in analog form. </w:t>
      </w:r>
    </w:p>
    <w:p w:rsidR="00371DC2" w:rsidRPr="00371DC2" w:rsidRDefault="006F539F" w:rsidP="00855A6F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976559">
        <w:rPr>
          <w:sz w:val="24"/>
          <w:szCs w:val="24"/>
        </w:rPr>
        <w:t xml:space="preserve">So the output of this sensor is provided to the input of the ADC which will convert this analog output in digital input to the </w:t>
      </w:r>
      <w:proofErr w:type="spellStart"/>
      <w:r w:rsidRPr="00976559">
        <w:rPr>
          <w:sz w:val="24"/>
          <w:szCs w:val="24"/>
        </w:rPr>
        <w:t>microcontroller.</w:t>
      </w:r>
      <w:r w:rsidRPr="00371DC2">
        <w:rPr>
          <w:rFonts w:ascii="Century" w:hAnsi="Century"/>
          <w:sz w:val="24"/>
          <w:szCs w:val="24"/>
        </w:rPr>
        <w:t>Sensitive</w:t>
      </w:r>
      <w:proofErr w:type="spellEnd"/>
      <w:r w:rsidRPr="00371DC2">
        <w:rPr>
          <w:rFonts w:ascii="Century" w:hAnsi="Century"/>
          <w:sz w:val="24"/>
          <w:szCs w:val="24"/>
        </w:rPr>
        <w:t xml:space="preserve"> material of MQ-3 gas s</w:t>
      </w:r>
      <w:r w:rsidR="00371DC2">
        <w:rPr>
          <w:rFonts w:ascii="Century" w:hAnsi="Century"/>
          <w:sz w:val="24"/>
          <w:szCs w:val="24"/>
        </w:rPr>
        <w:t>ensor is SnO2, which with lower</w:t>
      </w:r>
      <w:r w:rsidR="00371DC2" w:rsidRPr="00371DC2">
        <w:rPr>
          <w:rFonts w:ascii="Century" w:hAnsi="Century"/>
          <w:sz w:val="24"/>
          <w:szCs w:val="24"/>
        </w:rPr>
        <w:t xml:space="preserve"> </w:t>
      </w:r>
      <w:r w:rsidRPr="00371DC2">
        <w:rPr>
          <w:rFonts w:ascii="Century" w:hAnsi="Century"/>
          <w:sz w:val="24"/>
          <w:szCs w:val="24"/>
        </w:rPr>
        <w:t>conductivity in clean air</w:t>
      </w:r>
      <w:r w:rsidR="00371DC2">
        <w:rPr>
          <w:rFonts w:ascii="Century" w:hAnsi="Century"/>
          <w:sz w:val="24"/>
          <w:szCs w:val="24"/>
        </w:rPr>
        <w:t>.</w:t>
      </w:r>
    </w:p>
    <w:p w:rsidR="00371DC2" w:rsidRPr="00371DC2" w:rsidRDefault="006F539F" w:rsidP="00855A6F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371DC2">
        <w:rPr>
          <w:rFonts w:ascii="Century" w:hAnsi="Century"/>
          <w:sz w:val="24"/>
          <w:szCs w:val="24"/>
        </w:rPr>
        <w:t xml:space="preserve"> When the target alcohol gas exist, </w:t>
      </w:r>
      <w:proofErr w:type="gramStart"/>
      <w:r w:rsidRPr="00371DC2">
        <w:rPr>
          <w:rFonts w:ascii="Century" w:hAnsi="Century"/>
          <w:sz w:val="24"/>
          <w:szCs w:val="24"/>
        </w:rPr>
        <w:t>The</w:t>
      </w:r>
      <w:proofErr w:type="gramEnd"/>
      <w:r w:rsidRPr="00371DC2">
        <w:rPr>
          <w:rFonts w:ascii="Century" w:hAnsi="Century"/>
          <w:sz w:val="24"/>
          <w:szCs w:val="24"/>
        </w:rPr>
        <w:t xml:space="preserve"> sensor’s conductivity is more higher along with the gas concentration rising.</w:t>
      </w:r>
    </w:p>
    <w:p w:rsidR="00371DC2" w:rsidRPr="00371DC2" w:rsidRDefault="006F539F" w:rsidP="00855A6F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371DC2">
        <w:rPr>
          <w:rFonts w:ascii="Century" w:hAnsi="Century"/>
          <w:sz w:val="24"/>
          <w:szCs w:val="24"/>
        </w:rPr>
        <w:t xml:space="preserve">Please use simple electro circuit, Convert change of conductivity to correspond output signal of gas concentration.MQ-3 gas sensor has high sensitivity to Alcohol, and has good resistance to disturb of gasoline, smoke and </w:t>
      </w:r>
      <w:proofErr w:type="spellStart"/>
      <w:r w:rsidRPr="00371DC2">
        <w:rPr>
          <w:rFonts w:ascii="Century" w:hAnsi="Century"/>
          <w:sz w:val="24"/>
          <w:szCs w:val="24"/>
        </w:rPr>
        <w:t>vapour</w:t>
      </w:r>
      <w:proofErr w:type="spellEnd"/>
      <w:r w:rsidRPr="00371DC2">
        <w:rPr>
          <w:rFonts w:ascii="Century" w:hAnsi="Century"/>
          <w:sz w:val="24"/>
          <w:szCs w:val="24"/>
        </w:rPr>
        <w:t>.</w:t>
      </w:r>
    </w:p>
    <w:p w:rsidR="006F539F" w:rsidRPr="00371DC2" w:rsidRDefault="006F539F" w:rsidP="00855A6F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371DC2">
        <w:rPr>
          <w:rFonts w:ascii="Century" w:hAnsi="Century"/>
          <w:sz w:val="24"/>
          <w:szCs w:val="24"/>
        </w:rPr>
        <w:t xml:space="preserve"> The sensor could be used to detect alcohol with different concentration; it is with low cost and suitable for different application</w:t>
      </w:r>
    </w:p>
    <w:p w:rsidR="001C6FE8" w:rsidRDefault="001C6FE8" w:rsidP="00371DC2">
      <w:pPr>
        <w:spacing w:line="360" w:lineRule="auto"/>
        <w:jc w:val="both"/>
        <w:rPr>
          <w:b/>
          <w:sz w:val="24"/>
          <w:szCs w:val="24"/>
        </w:rPr>
      </w:pPr>
    </w:p>
    <w:p w:rsidR="00371DC2" w:rsidRDefault="00371DC2" w:rsidP="00371DC2">
      <w:pPr>
        <w:spacing w:line="360" w:lineRule="auto"/>
        <w:ind w:right="5918"/>
        <w:jc w:val="both"/>
        <w:rPr>
          <w:sz w:val="24"/>
          <w:szCs w:val="24"/>
        </w:rPr>
      </w:pPr>
    </w:p>
    <w:p w:rsidR="00421B77" w:rsidRDefault="00421B77" w:rsidP="00421B77">
      <w:pPr>
        <w:pStyle w:val="BodyTextIndent2"/>
        <w:ind w:left="0"/>
        <w:jc w:val="both"/>
        <w:rPr>
          <w:rFonts w:ascii="Century" w:hAnsi="Century"/>
          <w:b/>
          <w:bCs/>
          <w:sz w:val="24"/>
          <w:szCs w:val="24"/>
        </w:rPr>
      </w:pPr>
    </w:p>
    <w:p w:rsidR="00421B77" w:rsidRPr="00FC68E4" w:rsidRDefault="00421B77" w:rsidP="0047530D">
      <w:pPr>
        <w:pStyle w:val="BodyTextIndent2"/>
        <w:ind w:left="0"/>
        <w:jc w:val="both"/>
        <w:rPr>
          <w:rFonts w:ascii="Century" w:hAnsi="Century"/>
          <w:b/>
          <w:bCs/>
          <w:sz w:val="24"/>
          <w:szCs w:val="24"/>
        </w:rPr>
      </w:pPr>
      <w:r>
        <w:rPr>
          <w:rFonts w:ascii="Century" w:hAnsi="Century"/>
          <w:b/>
          <w:bCs/>
          <w:sz w:val="24"/>
          <w:szCs w:val="24"/>
        </w:rPr>
        <w:lastRenderedPageBreak/>
        <w:t xml:space="preserve">    3.1.2 </w:t>
      </w:r>
      <w:r w:rsidRPr="00FC68E4">
        <w:rPr>
          <w:rFonts w:ascii="Century" w:hAnsi="Century"/>
          <w:b/>
          <w:bCs/>
          <w:sz w:val="24"/>
          <w:szCs w:val="24"/>
        </w:rPr>
        <w:t>POWER SUPPLY:</w:t>
      </w:r>
    </w:p>
    <w:p w:rsidR="00421B77" w:rsidRDefault="00421B77" w:rsidP="00855A6F">
      <w:pPr>
        <w:pStyle w:val="BodyTextIndent2"/>
        <w:numPr>
          <w:ilvl w:val="0"/>
          <w:numId w:val="12"/>
        </w:numPr>
        <w:jc w:val="both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The basic step in the designing of any system is to design the power supply required fo</w:t>
      </w:r>
      <w:r>
        <w:rPr>
          <w:rFonts w:ascii="Century" w:hAnsi="Century"/>
          <w:sz w:val="24"/>
          <w:szCs w:val="24"/>
        </w:rPr>
        <w:t xml:space="preserve">r </w:t>
      </w:r>
      <w:r w:rsidRPr="00FC68E4">
        <w:rPr>
          <w:rFonts w:ascii="Century" w:hAnsi="Century"/>
          <w:sz w:val="24"/>
          <w:szCs w:val="24"/>
        </w:rPr>
        <w:t xml:space="preserve">that system. </w:t>
      </w:r>
    </w:p>
    <w:p w:rsidR="00421B77" w:rsidRPr="00FC68E4" w:rsidRDefault="00421B77" w:rsidP="00855A6F">
      <w:pPr>
        <w:pStyle w:val="BodyTextIndent2"/>
        <w:numPr>
          <w:ilvl w:val="0"/>
          <w:numId w:val="12"/>
        </w:numPr>
        <w:jc w:val="both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The steps involved in the designing of the power supply are as follows,</w:t>
      </w:r>
    </w:p>
    <w:p w:rsidR="00421B77" w:rsidRPr="00FC68E4" w:rsidRDefault="00421B77" w:rsidP="00421B77">
      <w:pPr>
        <w:pStyle w:val="BodyTextIndent2"/>
        <w:ind w:left="720"/>
        <w:jc w:val="both"/>
        <w:rPr>
          <w:rFonts w:ascii="Century" w:hAnsi="Century"/>
          <w:sz w:val="24"/>
          <w:szCs w:val="24"/>
        </w:rPr>
      </w:pPr>
    </w:p>
    <w:p w:rsidR="00421B77" w:rsidRPr="00FC68E4" w:rsidRDefault="00421B77" w:rsidP="00421B77">
      <w:pPr>
        <w:pStyle w:val="BodyTextIndent2"/>
        <w:ind w:left="0"/>
        <w:jc w:val="both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 xml:space="preserve"> </w:t>
      </w:r>
      <w:r w:rsidRPr="00FC68E4">
        <w:rPr>
          <w:rFonts w:ascii="Century" w:hAnsi="Century"/>
          <w:sz w:val="24"/>
          <w:szCs w:val="24"/>
        </w:rPr>
        <w:t>) Determine the total current that the system sinks from the supply.</w:t>
      </w:r>
    </w:p>
    <w:p w:rsidR="00421B77" w:rsidRPr="00FC68E4" w:rsidRDefault="00421B77" w:rsidP="00421B77">
      <w:pPr>
        <w:pStyle w:val="BodyTextIndent2"/>
        <w:ind w:left="0"/>
        <w:jc w:val="both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2) Determine the voltage rating required for the different components.</w:t>
      </w:r>
    </w:p>
    <w:p w:rsidR="00421B77" w:rsidRPr="00FC68E4" w:rsidRDefault="00421B77" w:rsidP="00421B77">
      <w:pPr>
        <w:ind w:left="900"/>
        <w:jc w:val="both"/>
        <w:rPr>
          <w:rFonts w:ascii="Century" w:hAnsi="Century"/>
          <w:sz w:val="24"/>
          <w:szCs w:val="24"/>
        </w:rPr>
      </w:pPr>
    </w:p>
    <w:p w:rsidR="00421B77" w:rsidRPr="00FC68E4" w:rsidRDefault="00421B77" w:rsidP="00421B77">
      <w:pPr>
        <w:ind w:left="900"/>
        <w:jc w:val="both"/>
        <w:rPr>
          <w:rFonts w:ascii="Century" w:hAnsi="Century"/>
          <w:b/>
          <w:sz w:val="24"/>
          <w:szCs w:val="24"/>
        </w:rPr>
      </w:pPr>
      <w:r w:rsidRPr="00FC68E4">
        <w:rPr>
          <w:rFonts w:ascii="Century" w:hAnsi="Century"/>
          <w:b/>
          <w:noProof/>
          <w:sz w:val="24"/>
          <w:szCs w:val="24"/>
        </w:rPr>
        <w:drawing>
          <wp:inline distT="0" distB="0" distL="0" distR="0" wp14:anchorId="676C9AE0" wp14:editId="4C7E76FD">
            <wp:extent cx="4990641" cy="3161841"/>
            <wp:effectExtent l="19050" t="0" r="45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77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77" w:rsidRPr="00FC68E4" w:rsidRDefault="00421B77" w:rsidP="00855A6F">
      <w:pPr>
        <w:pStyle w:val="BodyTextIndent2"/>
        <w:numPr>
          <w:ilvl w:val="0"/>
          <w:numId w:val="13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 xml:space="preserve">The bridge rectifier and capacitor i/p filter produce an unregulated DC voltage which is applied at the I/P of 7805.As the minimum dropout voltage is 2v for IC 7805, the voltage applied at the input terminal should be at least 7 </w:t>
      </w:r>
      <w:proofErr w:type="gramStart"/>
      <w:r w:rsidRPr="00FC68E4">
        <w:rPr>
          <w:rFonts w:ascii="Century" w:hAnsi="Century"/>
          <w:bCs/>
          <w:sz w:val="24"/>
          <w:szCs w:val="24"/>
        </w:rPr>
        <w:t>volts .</w:t>
      </w:r>
      <w:proofErr w:type="gramEnd"/>
    </w:p>
    <w:p w:rsidR="00421B77" w:rsidRPr="00FC68E4" w:rsidRDefault="00421B77" w:rsidP="00855A6F">
      <w:pPr>
        <w:pStyle w:val="BodyTextIndent2"/>
        <w:numPr>
          <w:ilvl w:val="0"/>
          <w:numId w:val="13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lastRenderedPageBreak/>
        <w:t>C1 (1000 µf / 65v</w:t>
      </w:r>
      <w:proofErr w:type="gramStart"/>
      <w:r w:rsidRPr="00FC68E4">
        <w:rPr>
          <w:rFonts w:ascii="Century" w:hAnsi="Century"/>
          <w:bCs/>
          <w:sz w:val="24"/>
          <w:szCs w:val="24"/>
        </w:rPr>
        <w:t>)is</w:t>
      </w:r>
      <w:proofErr w:type="gramEnd"/>
      <w:r w:rsidRPr="00FC68E4">
        <w:rPr>
          <w:rFonts w:ascii="Century" w:hAnsi="Century"/>
          <w:bCs/>
          <w:sz w:val="24"/>
          <w:szCs w:val="24"/>
        </w:rPr>
        <w:t xml:space="preserve"> the filter capacitor and C2 and C3 (0.1 pf) is to be connected across the regulator to improve the transient response of the regulator.</w:t>
      </w:r>
    </w:p>
    <w:p w:rsidR="00421B77" w:rsidRPr="00FC68E4" w:rsidRDefault="00421B77" w:rsidP="00855A6F">
      <w:pPr>
        <w:pStyle w:val="BodyTextIndent2"/>
        <w:numPr>
          <w:ilvl w:val="0"/>
          <w:numId w:val="13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>Assuming the drop out voltage to be 2 volts, the minimum DV voltage across the capacitor C1 should be equal to 7volts (</w:t>
      </w:r>
      <w:proofErr w:type="spellStart"/>
      <w:r w:rsidRPr="00FC68E4">
        <w:rPr>
          <w:rFonts w:ascii="Century" w:hAnsi="Century"/>
          <w:bCs/>
          <w:sz w:val="24"/>
          <w:szCs w:val="24"/>
        </w:rPr>
        <w:t>atleast</w:t>
      </w:r>
      <w:proofErr w:type="spellEnd"/>
      <w:r w:rsidRPr="00FC68E4">
        <w:rPr>
          <w:rFonts w:ascii="Century" w:hAnsi="Century"/>
          <w:bCs/>
          <w:sz w:val="24"/>
          <w:szCs w:val="24"/>
        </w:rPr>
        <w:t>).</w:t>
      </w:r>
    </w:p>
    <w:p w:rsidR="00421B77" w:rsidRPr="00FC68E4" w:rsidRDefault="00421B77" w:rsidP="00421B77">
      <w:pPr>
        <w:pStyle w:val="BodyTextIndent2"/>
        <w:ind w:left="0"/>
        <w:jc w:val="both"/>
        <w:rPr>
          <w:rFonts w:ascii="Century" w:hAnsi="Century"/>
          <w:bCs/>
          <w:sz w:val="24"/>
          <w:szCs w:val="24"/>
        </w:rPr>
      </w:pPr>
    </w:p>
    <w:p w:rsidR="00421B77" w:rsidRPr="00FC68E4" w:rsidRDefault="00421B77" w:rsidP="00421B77">
      <w:pPr>
        <w:pStyle w:val="BodyTextIndent2"/>
        <w:ind w:left="0"/>
        <w:jc w:val="both"/>
        <w:rPr>
          <w:rFonts w:ascii="Century" w:hAnsi="Century"/>
          <w:b/>
          <w:bCs/>
          <w:sz w:val="24"/>
          <w:szCs w:val="24"/>
        </w:rPr>
      </w:pPr>
      <w:proofErr w:type="gramStart"/>
      <w:r>
        <w:rPr>
          <w:rFonts w:ascii="Century" w:hAnsi="Century"/>
          <w:b/>
          <w:bCs/>
          <w:sz w:val="24"/>
          <w:szCs w:val="24"/>
        </w:rPr>
        <w:t xml:space="preserve">3.1.3  </w:t>
      </w:r>
      <w:r w:rsidRPr="00FC68E4">
        <w:rPr>
          <w:rFonts w:ascii="Century" w:hAnsi="Century"/>
          <w:b/>
          <w:bCs/>
          <w:sz w:val="24"/>
          <w:szCs w:val="24"/>
        </w:rPr>
        <w:t>Power</w:t>
      </w:r>
      <w:proofErr w:type="gramEnd"/>
      <w:r w:rsidRPr="00FC68E4">
        <w:rPr>
          <w:rFonts w:ascii="Century" w:hAnsi="Century"/>
          <w:b/>
          <w:bCs/>
          <w:sz w:val="24"/>
          <w:szCs w:val="24"/>
        </w:rPr>
        <w:t xml:space="preserve"> supply design of the Project :</w:t>
      </w:r>
    </w:p>
    <w:p w:rsidR="00421B77" w:rsidRPr="00FC68E4" w:rsidRDefault="00421B77" w:rsidP="00421B77">
      <w:pPr>
        <w:pStyle w:val="BodyTextIndent2"/>
        <w:ind w:left="0"/>
        <w:jc w:val="both"/>
        <w:rPr>
          <w:rFonts w:ascii="Century" w:hAnsi="Century"/>
          <w:b/>
          <w:bCs/>
          <w:sz w:val="24"/>
          <w:szCs w:val="24"/>
        </w:rPr>
      </w:pPr>
    </w:p>
    <w:p w:rsidR="00421B77" w:rsidRPr="00FC68E4" w:rsidRDefault="00421B77" w:rsidP="00855A6F">
      <w:pPr>
        <w:pStyle w:val="BodyTextIndent2"/>
        <w:numPr>
          <w:ilvl w:val="0"/>
          <w:numId w:val="14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>The average voltage at the output of a bridge rectifier capacitor filter combination is given by</w:t>
      </w:r>
    </w:p>
    <w:p w:rsidR="00421B77" w:rsidRPr="00FC68E4" w:rsidRDefault="00421B77" w:rsidP="00421B77">
      <w:pPr>
        <w:pStyle w:val="BodyTextIndent2"/>
        <w:ind w:left="0"/>
        <w:jc w:val="both"/>
        <w:rPr>
          <w:rFonts w:ascii="Century" w:hAnsi="Century"/>
          <w:bCs/>
          <w:sz w:val="24"/>
          <w:szCs w:val="24"/>
        </w:rPr>
      </w:pPr>
    </w:p>
    <w:p w:rsidR="00421B77" w:rsidRPr="00FC68E4" w:rsidRDefault="00421B77" w:rsidP="00855A6F">
      <w:pPr>
        <w:pStyle w:val="BodyTextIndent2"/>
        <w:numPr>
          <w:ilvl w:val="0"/>
          <w:numId w:val="14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 xml:space="preserve">Vin(DC) = </w:t>
      </w:r>
      <w:proofErr w:type="spellStart"/>
      <w:r w:rsidRPr="00FC68E4">
        <w:rPr>
          <w:rFonts w:ascii="Century" w:hAnsi="Century"/>
          <w:bCs/>
          <w:sz w:val="24"/>
          <w:szCs w:val="24"/>
        </w:rPr>
        <w:t>Vm</w:t>
      </w:r>
      <w:proofErr w:type="spellEnd"/>
      <w:r w:rsidRPr="00FC68E4">
        <w:rPr>
          <w:rFonts w:ascii="Century" w:hAnsi="Century"/>
          <w:bCs/>
          <w:sz w:val="24"/>
          <w:szCs w:val="24"/>
        </w:rPr>
        <w:t xml:space="preserve"> – </w:t>
      </w:r>
      <w:proofErr w:type="spellStart"/>
      <w:r w:rsidRPr="00FC68E4">
        <w:rPr>
          <w:rFonts w:ascii="Century" w:hAnsi="Century"/>
          <w:bCs/>
          <w:sz w:val="24"/>
          <w:szCs w:val="24"/>
        </w:rPr>
        <w:t>Idc</w:t>
      </w:r>
      <w:proofErr w:type="spellEnd"/>
      <w:r w:rsidRPr="00FC68E4">
        <w:rPr>
          <w:rFonts w:ascii="Century" w:hAnsi="Century"/>
          <w:bCs/>
          <w:sz w:val="24"/>
          <w:szCs w:val="24"/>
        </w:rPr>
        <w:t xml:space="preserve"> / 4 f C1</w:t>
      </w:r>
    </w:p>
    <w:p w:rsidR="00421B77" w:rsidRPr="00FC68E4" w:rsidRDefault="00421B77" w:rsidP="00421B77">
      <w:pPr>
        <w:pStyle w:val="BodyTextIndent2"/>
        <w:ind w:left="0"/>
        <w:jc w:val="both"/>
        <w:rPr>
          <w:rFonts w:ascii="Century" w:hAnsi="Century"/>
          <w:bCs/>
          <w:sz w:val="24"/>
          <w:szCs w:val="24"/>
        </w:rPr>
      </w:pPr>
    </w:p>
    <w:p w:rsidR="00421B77" w:rsidRDefault="00421B77" w:rsidP="00855A6F">
      <w:pPr>
        <w:pStyle w:val="BodyTextIndent2"/>
        <w:numPr>
          <w:ilvl w:val="0"/>
          <w:numId w:val="14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 xml:space="preserve">Where , </w:t>
      </w:r>
      <w:proofErr w:type="spellStart"/>
      <w:r w:rsidRPr="00FC68E4">
        <w:rPr>
          <w:rFonts w:ascii="Century" w:hAnsi="Century"/>
          <w:bCs/>
          <w:sz w:val="24"/>
          <w:szCs w:val="24"/>
        </w:rPr>
        <w:t>Vm</w:t>
      </w:r>
      <w:proofErr w:type="spellEnd"/>
      <w:r w:rsidRPr="00FC68E4">
        <w:rPr>
          <w:rFonts w:ascii="Century" w:hAnsi="Century"/>
          <w:bCs/>
          <w:sz w:val="24"/>
          <w:szCs w:val="24"/>
        </w:rPr>
        <w:t xml:space="preserve">=√2 Vs  and Vs = </w:t>
      </w:r>
      <w:proofErr w:type="spellStart"/>
      <w:r w:rsidRPr="00FC68E4">
        <w:rPr>
          <w:rFonts w:ascii="Century" w:hAnsi="Century"/>
          <w:bCs/>
          <w:sz w:val="24"/>
          <w:szCs w:val="24"/>
        </w:rPr>
        <w:t>rms</w:t>
      </w:r>
      <w:proofErr w:type="spellEnd"/>
      <w:r w:rsidRPr="00FC68E4">
        <w:rPr>
          <w:rFonts w:ascii="Century" w:hAnsi="Century"/>
          <w:bCs/>
          <w:sz w:val="24"/>
          <w:szCs w:val="24"/>
        </w:rPr>
        <w:t xml:space="preserve"> secondary voltage</w:t>
      </w:r>
    </w:p>
    <w:p w:rsidR="00421B77" w:rsidRDefault="00421B77" w:rsidP="00855A6F">
      <w:pPr>
        <w:pStyle w:val="BodyTextIndent2"/>
        <w:numPr>
          <w:ilvl w:val="0"/>
          <w:numId w:val="14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 xml:space="preserve">Assuming </w:t>
      </w:r>
      <w:proofErr w:type="spellStart"/>
      <w:r w:rsidRPr="00FC68E4">
        <w:rPr>
          <w:rFonts w:ascii="Century" w:hAnsi="Century"/>
          <w:bCs/>
          <w:sz w:val="24"/>
          <w:szCs w:val="24"/>
        </w:rPr>
        <w:t>Idc</w:t>
      </w:r>
      <w:proofErr w:type="spellEnd"/>
      <w:r w:rsidRPr="00FC68E4">
        <w:rPr>
          <w:rFonts w:ascii="Century" w:hAnsi="Century"/>
          <w:bCs/>
          <w:sz w:val="24"/>
          <w:szCs w:val="24"/>
        </w:rPr>
        <w:t xml:space="preserve"> to be equal to max. load current, say 100Ma</w:t>
      </w:r>
    </w:p>
    <w:p w:rsidR="00421B77" w:rsidRDefault="00421B77" w:rsidP="00421B77">
      <w:pPr>
        <w:pStyle w:val="BodyTextIndent2"/>
        <w:ind w:left="720"/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 xml:space="preserve">C = 1000 </w:t>
      </w:r>
      <w:proofErr w:type="spellStart"/>
      <w:r w:rsidRPr="00FC68E4">
        <w:rPr>
          <w:rFonts w:ascii="Century" w:hAnsi="Century"/>
          <w:bCs/>
          <w:sz w:val="24"/>
          <w:szCs w:val="24"/>
        </w:rPr>
        <w:t>uf</w:t>
      </w:r>
      <w:proofErr w:type="spellEnd"/>
      <w:r w:rsidRPr="00FC68E4">
        <w:rPr>
          <w:rFonts w:ascii="Century" w:hAnsi="Century"/>
          <w:bCs/>
          <w:sz w:val="24"/>
          <w:szCs w:val="24"/>
        </w:rPr>
        <w:t xml:space="preserve"> / </w:t>
      </w:r>
      <w:proofErr w:type="gramStart"/>
      <w:r w:rsidRPr="00FC68E4">
        <w:rPr>
          <w:rFonts w:ascii="Century" w:hAnsi="Century"/>
          <w:bCs/>
          <w:sz w:val="24"/>
          <w:szCs w:val="24"/>
        </w:rPr>
        <w:t>65v ,</w:t>
      </w:r>
      <w:proofErr w:type="gramEnd"/>
      <w:r w:rsidRPr="00FC68E4">
        <w:rPr>
          <w:rFonts w:ascii="Century" w:hAnsi="Century"/>
          <w:bCs/>
          <w:sz w:val="24"/>
          <w:szCs w:val="24"/>
        </w:rPr>
        <w:t xml:space="preserve"> f=50hHz</w:t>
      </w:r>
    </w:p>
    <w:p w:rsidR="00421B77" w:rsidRPr="00FC68E4" w:rsidRDefault="00421B77" w:rsidP="00421B77">
      <w:pPr>
        <w:pStyle w:val="BodyTextIndent2"/>
        <w:ind w:left="720"/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 xml:space="preserve">15 = </w:t>
      </w:r>
      <w:proofErr w:type="spellStart"/>
      <w:r w:rsidRPr="00FC68E4">
        <w:rPr>
          <w:rFonts w:ascii="Century" w:hAnsi="Century"/>
          <w:bCs/>
          <w:sz w:val="24"/>
          <w:szCs w:val="24"/>
        </w:rPr>
        <w:t>Vm</w:t>
      </w:r>
      <w:proofErr w:type="spellEnd"/>
      <w:r w:rsidRPr="00FC68E4">
        <w:rPr>
          <w:rFonts w:ascii="Century" w:hAnsi="Century"/>
          <w:bCs/>
          <w:sz w:val="24"/>
          <w:szCs w:val="24"/>
        </w:rPr>
        <w:t xml:space="preserve"> – 0.1 / 4*50*1000*10¯6</w:t>
      </w:r>
    </w:p>
    <w:p w:rsidR="00421B77" w:rsidRDefault="00421B77" w:rsidP="00421B77">
      <w:pPr>
        <w:pStyle w:val="BodyTextIndent2"/>
        <w:ind w:left="720"/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 xml:space="preserve">15= </w:t>
      </w:r>
      <w:proofErr w:type="spellStart"/>
      <w:r w:rsidRPr="00FC68E4">
        <w:rPr>
          <w:rFonts w:ascii="Century" w:hAnsi="Century"/>
          <w:bCs/>
          <w:sz w:val="24"/>
          <w:szCs w:val="24"/>
        </w:rPr>
        <w:t>Vm</w:t>
      </w:r>
      <w:proofErr w:type="spellEnd"/>
      <w:r w:rsidRPr="00FC68E4">
        <w:rPr>
          <w:rFonts w:ascii="Century" w:hAnsi="Century"/>
          <w:bCs/>
          <w:sz w:val="24"/>
          <w:szCs w:val="24"/>
        </w:rPr>
        <w:t xml:space="preserve"> – 0.1 </w:t>
      </w:r>
      <w:proofErr w:type="gramStart"/>
      <w:r w:rsidRPr="00FC68E4">
        <w:rPr>
          <w:rFonts w:ascii="Century" w:hAnsi="Century"/>
          <w:bCs/>
          <w:sz w:val="24"/>
          <w:szCs w:val="24"/>
        </w:rPr>
        <w:t>/  0.2</w:t>
      </w:r>
      <w:proofErr w:type="gramEnd"/>
    </w:p>
    <w:p w:rsidR="00421B77" w:rsidRDefault="00421B77" w:rsidP="00421B77">
      <w:pPr>
        <w:pStyle w:val="BodyTextIndent2"/>
        <w:ind w:left="720"/>
        <w:jc w:val="both"/>
        <w:rPr>
          <w:rFonts w:ascii="Century" w:hAnsi="Century"/>
          <w:bCs/>
          <w:sz w:val="24"/>
          <w:szCs w:val="24"/>
        </w:rPr>
      </w:pPr>
      <w:proofErr w:type="spellStart"/>
      <w:r w:rsidRPr="00FC68E4">
        <w:rPr>
          <w:rFonts w:ascii="Century" w:hAnsi="Century"/>
          <w:bCs/>
          <w:sz w:val="24"/>
          <w:szCs w:val="24"/>
        </w:rPr>
        <w:t>Vm</w:t>
      </w:r>
      <w:proofErr w:type="spellEnd"/>
      <w:r w:rsidRPr="00FC68E4">
        <w:rPr>
          <w:rFonts w:ascii="Century" w:hAnsi="Century"/>
          <w:bCs/>
          <w:sz w:val="24"/>
          <w:szCs w:val="24"/>
        </w:rPr>
        <w:t>=15.5 volts</w:t>
      </w:r>
    </w:p>
    <w:p w:rsidR="00421B77" w:rsidRDefault="00421B77" w:rsidP="00855A6F">
      <w:pPr>
        <w:pStyle w:val="BodyTextIndent2"/>
        <w:numPr>
          <w:ilvl w:val="0"/>
          <w:numId w:val="14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>Hence the RMS secondary Voltage</w:t>
      </w:r>
    </w:p>
    <w:p w:rsidR="00421B77" w:rsidRPr="00FC68E4" w:rsidRDefault="00421B77" w:rsidP="00855A6F">
      <w:pPr>
        <w:pStyle w:val="BodyTextIndent2"/>
        <w:numPr>
          <w:ilvl w:val="0"/>
          <w:numId w:val="14"/>
        </w:numPr>
        <w:jc w:val="both"/>
        <w:rPr>
          <w:rFonts w:ascii="Century" w:hAnsi="Century"/>
          <w:bCs/>
          <w:sz w:val="24"/>
          <w:szCs w:val="24"/>
        </w:rPr>
      </w:pPr>
      <w:proofErr w:type="spellStart"/>
      <w:r w:rsidRPr="00FC68E4">
        <w:rPr>
          <w:rFonts w:ascii="Century" w:hAnsi="Century"/>
          <w:bCs/>
          <w:sz w:val="24"/>
          <w:szCs w:val="24"/>
        </w:rPr>
        <w:t>Vrms</w:t>
      </w:r>
      <w:proofErr w:type="spellEnd"/>
      <w:r w:rsidRPr="00FC68E4">
        <w:rPr>
          <w:rFonts w:ascii="Century" w:hAnsi="Century"/>
          <w:bCs/>
          <w:sz w:val="24"/>
          <w:szCs w:val="24"/>
        </w:rPr>
        <w:t xml:space="preserve"> = </w:t>
      </w:r>
      <w:proofErr w:type="spellStart"/>
      <w:r w:rsidRPr="00FC68E4">
        <w:rPr>
          <w:rFonts w:ascii="Century" w:hAnsi="Century"/>
          <w:bCs/>
          <w:sz w:val="24"/>
          <w:szCs w:val="24"/>
        </w:rPr>
        <w:t>Vm</w:t>
      </w:r>
      <w:proofErr w:type="spellEnd"/>
      <w:r w:rsidRPr="00FC68E4">
        <w:rPr>
          <w:rFonts w:ascii="Century" w:hAnsi="Century"/>
          <w:bCs/>
          <w:sz w:val="24"/>
          <w:szCs w:val="24"/>
        </w:rPr>
        <w:t xml:space="preserve"> / √2</w:t>
      </w:r>
    </w:p>
    <w:p w:rsidR="00421B77" w:rsidRPr="00FC68E4" w:rsidRDefault="00421B77" w:rsidP="00421B77">
      <w:pPr>
        <w:pStyle w:val="BodyTextIndent2"/>
        <w:ind w:left="720"/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lastRenderedPageBreak/>
        <w:t>= 15.5 / √2</w:t>
      </w:r>
    </w:p>
    <w:p w:rsidR="00421B77" w:rsidRDefault="00421B77" w:rsidP="00421B77">
      <w:pPr>
        <w:pStyle w:val="BodyTextIndent2"/>
        <w:ind w:left="720"/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>=15.5 / 1.41421</w:t>
      </w:r>
    </w:p>
    <w:p w:rsidR="00421B77" w:rsidRPr="00FC68E4" w:rsidRDefault="00421B77" w:rsidP="00421B77">
      <w:pPr>
        <w:pStyle w:val="BodyTextIndent2"/>
        <w:ind w:left="720"/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>=10.9601 volts</w:t>
      </w:r>
    </w:p>
    <w:p w:rsidR="00421B77" w:rsidRPr="00C56536" w:rsidRDefault="00421B77" w:rsidP="00855A6F">
      <w:pPr>
        <w:pStyle w:val="BodyTextIndent2"/>
        <w:numPr>
          <w:ilvl w:val="0"/>
          <w:numId w:val="14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bCs/>
          <w:sz w:val="24"/>
          <w:szCs w:val="24"/>
        </w:rPr>
        <w:t>So we can select a 15v secondary Voltage</w:t>
      </w:r>
      <w:r>
        <w:rPr>
          <w:rFonts w:ascii="Century" w:hAnsi="Century"/>
          <w:bCs/>
          <w:sz w:val="24"/>
          <w:szCs w:val="24"/>
        </w:rPr>
        <w:t xml:space="preserve"> </w:t>
      </w:r>
      <w:r w:rsidRPr="00FC68E4">
        <w:rPr>
          <w:rFonts w:ascii="Century" w:hAnsi="Century"/>
          <w:sz w:val="24"/>
          <w:szCs w:val="24"/>
        </w:rPr>
        <w:t xml:space="preserve">In our system most of the components require 5 V as operating voltage such as micro controller, MAX 232, LCD etc. </w:t>
      </w:r>
    </w:p>
    <w:p w:rsidR="00421B77" w:rsidRPr="00C56536" w:rsidRDefault="00421B77" w:rsidP="00855A6F">
      <w:pPr>
        <w:pStyle w:val="BodyTextIndent2"/>
        <w:numPr>
          <w:ilvl w:val="0"/>
          <w:numId w:val="14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The total current, which our circuit sinks from the power supply, is not more than 100 mA. We have used Regulator IC 7805 that gives output voltage of 5V.</w:t>
      </w:r>
    </w:p>
    <w:p w:rsidR="00421B77" w:rsidRPr="00C56536" w:rsidRDefault="00421B77" w:rsidP="00855A6F">
      <w:pPr>
        <w:pStyle w:val="BodyTextIndent2"/>
        <w:numPr>
          <w:ilvl w:val="0"/>
          <w:numId w:val="14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 xml:space="preserve">The minimum input voltage required for the 7805 is near about 7 v. Therefore we have used the transformer with the voltage rating 230v-10v and current rating 500/750 mA. </w:t>
      </w:r>
    </w:p>
    <w:p w:rsidR="00421B77" w:rsidRPr="00FC68E4" w:rsidRDefault="00421B77" w:rsidP="00855A6F">
      <w:pPr>
        <w:pStyle w:val="BodyTextIndent2"/>
        <w:numPr>
          <w:ilvl w:val="0"/>
          <w:numId w:val="14"/>
        </w:numPr>
        <w:jc w:val="both"/>
        <w:rPr>
          <w:rFonts w:ascii="Century" w:hAnsi="Century"/>
          <w:bCs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The output of the transformer is 12 V. This voltage is converted into 12 V DC by Bridge rectifier circuit.</w:t>
      </w:r>
    </w:p>
    <w:p w:rsidR="00306248" w:rsidRDefault="00306248" w:rsidP="00421B77">
      <w:pPr>
        <w:pStyle w:val="Header"/>
        <w:spacing w:line="360" w:lineRule="auto"/>
        <w:jc w:val="both"/>
        <w:rPr>
          <w:rFonts w:ascii="Century" w:hAnsi="Century"/>
          <w:b/>
          <w:bCs/>
          <w:sz w:val="24"/>
          <w:szCs w:val="24"/>
        </w:rPr>
      </w:pPr>
    </w:p>
    <w:p w:rsidR="00306248" w:rsidRDefault="00306248" w:rsidP="00421B77">
      <w:pPr>
        <w:pStyle w:val="Header"/>
        <w:spacing w:line="360" w:lineRule="auto"/>
        <w:jc w:val="both"/>
        <w:rPr>
          <w:rFonts w:ascii="Century" w:hAnsi="Century"/>
          <w:b/>
          <w:bCs/>
          <w:sz w:val="24"/>
          <w:szCs w:val="24"/>
        </w:rPr>
      </w:pPr>
    </w:p>
    <w:p w:rsidR="00306248" w:rsidRDefault="00306248" w:rsidP="00421B77">
      <w:pPr>
        <w:pStyle w:val="Header"/>
        <w:spacing w:line="360" w:lineRule="auto"/>
        <w:jc w:val="both"/>
        <w:rPr>
          <w:rFonts w:ascii="Century" w:hAnsi="Century"/>
          <w:b/>
          <w:bCs/>
          <w:sz w:val="24"/>
          <w:szCs w:val="24"/>
        </w:rPr>
      </w:pPr>
    </w:p>
    <w:p w:rsidR="00306248" w:rsidRDefault="00306248" w:rsidP="00421B77">
      <w:pPr>
        <w:pStyle w:val="Header"/>
        <w:spacing w:line="360" w:lineRule="auto"/>
        <w:jc w:val="both"/>
        <w:rPr>
          <w:rFonts w:ascii="Century" w:hAnsi="Century"/>
          <w:b/>
          <w:bCs/>
          <w:sz w:val="24"/>
          <w:szCs w:val="24"/>
        </w:rPr>
      </w:pPr>
    </w:p>
    <w:p w:rsidR="00306248" w:rsidRDefault="00306248" w:rsidP="00421B77">
      <w:pPr>
        <w:pStyle w:val="Header"/>
        <w:spacing w:line="360" w:lineRule="auto"/>
        <w:jc w:val="both"/>
        <w:rPr>
          <w:rFonts w:ascii="Century" w:hAnsi="Century"/>
          <w:b/>
          <w:bCs/>
          <w:sz w:val="24"/>
          <w:szCs w:val="24"/>
        </w:rPr>
      </w:pPr>
    </w:p>
    <w:p w:rsidR="00421B77" w:rsidRDefault="00421B77" w:rsidP="00421B77">
      <w:pPr>
        <w:pStyle w:val="Header"/>
        <w:spacing w:line="360" w:lineRule="auto"/>
        <w:jc w:val="both"/>
        <w:rPr>
          <w:rFonts w:ascii="Century" w:hAnsi="Century"/>
          <w:b/>
          <w:bCs/>
          <w:sz w:val="24"/>
          <w:szCs w:val="24"/>
        </w:rPr>
      </w:pPr>
      <w:r>
        <w:rPr>
          <w:rFonts w:ascii="Century" w:hAnsi="Century"/>
          <w:b/>
          <w:bCs/>
          <w:sz w:val="24"/>
          <w:szCs w:val="24"/>
        </w:rPr>
        <w:t xml:space="preserve">3.1.4 </w:t>
      </w:r>
      <w:r w:rsidRPr="00FC68E4">
        <w:rPr>
          <w:rFonts w:ascii="Century" w:hAnsi="Century"/>
          <w:b/>
          <w:bCs/>
          <w:sz w:val="24"/>
          <w:szCs w:val="24"/>
        </w:rPr>
        <w:t>The reasons for choosing the bridge rectifier are</w:t>
      </w:r>
    </w:p>
    <w:p w:rsidR="00421B77" w:rsidRDefault="00421B77" w:rsidP="00421B77">
      <w:pPr>
        <w:pStyle w:val="Header"/>
        <w:spacing w:line="360" w:lineRule="auto"/>
        <w:jc w:val="both"/>
        <w:rPr>
          <w:rFonts w:ascii="Century" w:hAnsi="Century"/>
          <w:b/>
          <w:bCs/>
          <w:sz w:val="24"/>
          <w:szCs w:val="24"/>
        </w:rPr>
      </w:pPr>
    </w:p>
    <w:p w:rsidR="00421B77" w:rsidRPr="00FC68E4" w:rsidRDefault="00421B77" w:rsidP="00421B77">
      <w:pPr>
        <w:pStyle w:val="Header"/>
        <w:spacing w:line="360" w:lineRule="auto"/>
        <w:jc w:val="both"/>
        <w:rPr>
          <w:rFonts w:ascii="Century" w:hAnsi="Century"/>
          <w:b/>
          <w:bCs/>
          <w:sz w:val="24"/>
          <w:szCs w:val="24"/>
        </w:rPr>
      </w:pPr>
    </w:p>
    <w:p w:rsidR="00421B77" w:rsidRPr="00FC68E4" w:rsidRDefault="00421B77" w:rsidP="00855A6F">
      <w:pPr>
        <w:numPr>
          <w:ilvl w:val="0"/>
          <w:numId w:val="4"/>
        </w:numPr>
        <w:spacing w:line="360" w:lineRule="auto"/>
        <w:jc w:val="both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The TUF is increased to 0.812 as compared the full wave rectifier.</w:t>
      </w:r>
    </w:p>
    <w:p w:rsidR="00421B77" w:rsidRDefault="00421B77" w:rsidP="00855A6F">
      <w:pPr>
        <w:numPr>
          <w:ilvl w:val="0"/>
          <w:numId w:val="4"/>
        </w:numPr>
        <w:spacing w:line="360" w:lineRule="auto"/>
        <w:jc w:val="both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The PIV across each diode is the peak voltage across the load =</w:t>
      </w:r>
      <w:proofErr w:type="spellStart"/>
      <w:r w:rsidRPr="00FC68E4">
        <w:rPr>
          <w:rFonts w:ascii="Century" w:hAnsi="Century"/>
          <w:sz w:val="24"/>
          <w:szCs w:val="24"/>
        </w:rPr>
        <w:t>V</w:t>
      </w:r>
      <w:r w:rsidRPr="00FC68E4">
        <w:rPr>
          <w:rFonts w:ascii="Century" w:hAnsi="Century"/>
          <w:sz w:val="24"/>
          <w:szCs w:val="24"/>
          <w:vertAlign w:val="subscript"/>
        </w:rPr>
        <w:t>m</w:t>
      </w:r>
      <w:proofErr w:type="spellEnd"/>
      <w:r w:rsidRPr="00FC68E4">
        <w:rPr>
          <w:rFonts w:ascii="Century" w:hAnsi="Century"/>
          <w:sz w:val="24"/>
          <w:szCs w:val="24"/>
        </w:rPr>
        <w:t>, not 2V</w:t>
      </w:r>
      <w:r w:rsidRPr="00FC68E4">
        <w:rPr>
          <w:rFonts w:ascii="Century" w:hAnsi="Century"/>
          <w:sz w:val="24"/>
          <w:szCs w:val="24"/>
          <w:vertAlign w:val="subscript"/>
        </w:rPr>
        <w:t>m</w:t>
      </w:r>
      <w:r w:rsidRPr="00FC68E4">
        <w:rPr>
          <w:rFonts w:ascii="Century" w:hAnsi="Century"/>
          <w:sz w:val="24"/>
          <w:szCs w:val="24"/>
        </w:rPr>
        <w:t xml:space="preserve"> as in the two diode rectifier</w:t>
      </w:r>
    </w:p>
    <w:p w:rsidR="00421B77" w:rsidRPr="00FC68E4" w:rsidRDefault="00421B77" w:rsidP="00421B77">
      <w:pPr>
        <w:spacing w:line="360" w:lineRule="auto"/>
        <w:ind w:left="360"/>
        <w:jc w:val="both"/>
        <w:rPr>
          <w:rFonts w:ascii="Century" w:hAnsi="Century"/>
          <w:sz w:val="24"/>
          <w:szCs w:val="24"/>
        </w:rPr>
      </w:pPr>
    </w:p>
    <w:p w:rsidR="00421B77" w:rsidRPr="00C56536" w:rsidRDefault="00421B77" w:rsidP="00855A6F">
      <w:pPr>
        <w:pStyle w:val="BodyTextIndent2"/>
        <w:numPr>
          <w:ilvl w:val="0"/>
          <w:numId w:val="15"/>
        </w:numPr>
        <w:jc w:val="both"/>
        <w:rPr>
          <w:rFonts w:ascii="Century" w:hAnsi="Century"/>
          <w:sz w:val="24"/>
          <w:szCs w:val="24"/>
        </w:rPr>
      </w:pPr>
      <w:r w:rsidRPr="00C56536">
        <w:rPr>
          <w:rFonts w:ascii="Century" w:hAnsi="Century"/>
          <w:sz w:val="24"/>
          <w:szCs w:val="24"/>
        </w:rPr>
        <w:t xml:space="preserve">Output of the bridge rectifier is not pure DC and contains some AC some AC ripples in it. </w:t>
      </w:r>
    </w:p>
    <w:p w:rsidR="00421B77" w:rsidRDefault="00421B77" w:rsidP="00855A6F">
      <w:pPr>
        <w:pStyle w:val="BodyTextIndent2"/>
        <w:numPr>
          <w:ilvl w:val="0"/>
          <w:numId w:val="15"/>
        </w:numPr>
        <w:jc w:val="both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To remove these ripples we have used capacitive filter, which smoothens the rippled out put that we apply to 7805 regulators IC that gives 5V DC.</w:t>
      </w:r>
    </w:p>
    <w:p w:rsidR="00371DC2" w:rsidRPr="0047530D" w:rsidRDefault="00421B77" w:rsidP="0047530D">
      <w:pPr>
        <w:pStyle w:val="BodyTextIndent2"/>
        <w:numPr>
          <w:ilvl w:val="0"/>
          <w:numId w:val="15"/>
        </w:numPr>
        <w:jc w:val="both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 xml:space="preserve"> We preferred to choose capacitor filters since it is cost effective, readily available and not too bulky.</w:t>
      </w:r>
    </w:p>
    <w:p w:rsidR="00371DC2" w:rsidRPr="00421B77" w:rsidRDefault="00371DC2" w:rsidP="00855A6F">
      <w:pPr>
        <w:pStyle w:val="ListParagraph"/>
        <w:numPr>
          <w:ilvl w:val="2"/>
          <w:numId w:val="18"/>
        </w:numPr>
        <w:tabs>
          <w:tab w:val="right" w:pos="3342"/>
        </w:tabs>
        <w:spacing w:line="360" w:lineRule="auto"/>
        <w:ind w:right="5918"/>
        <w:jc w:val="both"/>
        <w:rPr>
          <w:sz w:val="36"/>
          <w:szCs w:val="36"/>
          <w:vertAlign w:val="superscript"/>
        </w:rPr>
      </w:pPr>
      <w:r w:rsidRPr="004F68D3">
        <w:rPr>
          <w:b/>
          <w:sz w:val="36"/>
          <w:szCs w:val="36"/>
          <w:vertAlign w:val="superscript"/>
        </w:rPr>
        <w:t xml:space="preserve"> </w:t>
      </w:r>
      <w:r w:rsidRPr="004F68D3">
        <w:rPr>
          <w:b/>
          <w:spacing w:val="-1"/>
          <w:sz w:val="36"/>
          <w:szCs w:val="36"/>
          <w:vertAlign w:val="superscript"/>
        </w:rPr>
        <w:t>M</w:t>
      </w:r>
      <w:r w:rsidRPr="004F68D3">
        <w:rPr>
          <w:b/>
          <w:sz w:val="36"/>
          <w:szCs w:val="36"/>
          <w:vertAlign w:val="superscript"/>
        </w:rPr>
        <w:t>ic</w:t>
      </w:r>
      <w:r w:rsidRPr="004F68D3">
        <w:rPr>
          <w:b/>
          <w:spacing w:val="-1"/>
          <w:sz w:val="36"/>
          <w:szCs w:val="36"/>
          <w:vertAlign w:val="superscript"/>
        </w:rPr>
        <w:t>r</w:t>
      </w:r>
      <w:r w:rsidRPr="004F68D3">
        <w:rPr>
          <w:b/>
          <w:sz w:val="36"/>
          <w:szCs w:val="36"/>
          <w:vertAlign w:val="superscript"/>
        </w:rPr>
        <w:t>o</w:t>
      </w:r>
      <w:r w:rsidRPr="004F68D3">
        <w:rPr>
          <w:b/>
          <w:spacing w:val="-1"/>
          <w:sz w:val="36"/>
          <w:szCs w:val="36"/>
          <w:vertAlign w:val="superscript"/>
        </w:rPr>
        <w:t>c</w:t>
      </w:r>
      <w:r w:rsidRPr="004F68D3">
        <w:rPr>
          <w:b/>
          <w:sz w:val="36"/>
          <w:szCs w:val="36"/>
          <w:vertAlign w:val="superscript"/>
        </w:rPr>
        <w:t>o</w:t>
      </w:r>
      <w:r w:rsidRPr="004F68D3">
        <w:rPr>
          <w:b/>
          <w:spacing w:val="1"/>
          <w:sz w:val="36"/>
          <w:szCs w:val="36"/>
          <w:vertAlign w:val="superscript"/>
        </w:rPr>
        <w:t>nt</w:t>
      </w:r>
      <w:r w:rsidRPr="004F68D3">
        <w:rPr>
          <w:b/>
          <w:spacing w:val="-1"/>
          <w:sz w:val="36"/>
          <w:szCs w:val="36"/>
          <w:vertAlign w:val="superscript"/>
        </w:rPr>
        <w:t>r</w:t>
      </w:r>
      <w:r w:rsidRPr="004F68D3">
        <w:rPr>
          <w:b/>
          <w:sz w:val="36"/>
          <w:szCs w:val="36"/>
          <w:vertAlign w:val="superscript"/>
        </w:rPr>
        <w:t>ol</w:t>
      </w:r>
      <w:r w:rsidRPr="004F68D3">
        <w:rPr>
          <w:b/>
          <w:spacing w:val="1"/>
          <w:sz w:val="36"/>
          <w:szCs w:val="36"/>
          <w:vertAlign w:val="superscript"/>
        </w:rPr>
        <w:t>l</w:t>
      </w:r>
      <w:r w:rsidRPr="004F68D3">
        <w:rPr>
          <w:b/>
          <w:spacing w:val="-1"/>
          <w:sz w:val="36"/>
          <w:szCs w:val="36"/>
          <w:vertAlign w:val="superscript"/>
        </w:rPr>
        <w:t>e</w:t>
      </w:r>
      <w:r w:rsidRPr="004F68D3">
        <w:rPr>
          <w:b/>
          <w:sz w:val="36"/>
          <w:szCs w:val="36"/>
          <w:vertAlign w:val="superscript"/>
        </w:rPr>
        <w:t>r</w:t>
      </w:r>
      <w:r w:rsidRPr="004F68D3">
        <w:rPr>
          <w:b/>
          <w:spacing w:val="-1"/>
          <w:sz w:val="36"/>
          <w:szCs w:val="36"/>
          <w:vertAlign w:val="superscript"/>
        </w:rPr>
        <w:t xml:space="preserve"> (</w:t>
      </w:r>
      <w:r w:rsidRPr="004F68D3">
        <w:rPr>
          <w:b/>
          <w:sz w:val="36"/>
          <w:szCs w:val="36"/>
          <w:vertAlign w:val="superscript"/>
        </w:rPr>
        <w:t>89</w:t>
      </w:r>
      <w:r w:rsidRPr="004F68D3">
        <w:rPr>
          <w:b/>
          <w:spacing w:val="1"/>
          <w:sz w:val="36"/>
          <w:szCs w:val="36"/>
          <w:vertAlign w:val="superscript"/>
        </w:rPr>
        <w:t>S</w:t>
      </w:r>
      <w:r w:rsidRPr="004F68D3">
        <w:rPr>
          <w:b/>
          <w:sz w:val="36"/>
          <w:szCs w:val="36"/>
          <w:vertAlign w:val="superscript"/>
        </w:rPr>
        <w:t>5</w:t>
      </w:r>
      <w:r w:rsidRPr="004F68D3">
        <w:rPr>
          <w:b/>
          <w:spacing w:val="2"/>
          <w:sz w:val="36"/>
          <w:szCs w:val="36"/>
          <w:vertAlign w:val="superscript"/>
        </w:rPr>
        <w:t>2</w:t>
      </w:r>
      <w:r w:rsidRPr="00421B77">
        <w:rPr>
          <w:b/>
          <w:sz w:val="36"/>
          <w:szCs w:val="36"/>
          <w:vertAlign w:val="superscript"/>
        </w:rPr>
        <w:t>)</w:t>
      </w:r>
      <w:r w:rsidR="004F68D3">
        <w:rPr>
          <w:b/>
          <w:sz w:val="36"/>
          <w:szCs w:val="36"/>
          <w:vertAlign w:val="superscript"/>
        </w:rPr>
        <w:t xml:space="preserve"> </w:t>
      </w:r>
      <w:r w:rsidR="004F68D3">
        <w:rPr>
          <w:sz w:val="36"/>
          <w:szCs w:val="36"/>
          <w:vertAlign w:val="superscript"/>
        </w:rPr>
        <w:t>:</w:t>
      </w:r>
    </w:p>
    <w:p w:rsidR="00421B77" w:rsidRPr="004F68D3" w:rsidRDefault="00421B77" w:rsidP="00421B77">
      <w:pPr>
        <w:spacing w:after="200" w:line="276" w:lineRule="auto"/>
        <w:rPr>
          <w:rFonts w:ascii="Century" w:hAnsi="Century"/>
          <w:sz w:val="24"/>
          <w:szCs w:val="24"/>
        </w:rPr>
      </w:pPr>
      <w:r w:rsidRPr="004F68D3">
        <w:rPr>
          <w:sz w:val="36"/>
          <w:szCs w:val="36"/>
          <w:vertAlign w:val="superscript"/>
        </w:rPr>
        <w:t xml:space="preserve"> </w:t>
      </w:r>
      <w:r w:rsidR="004F68D3">
        <w:rPr>
          <w:rFonts w:ascii="Century" w:hAnsi="Century"/>
          <w:sz w:val="24"/>
          <w:szCs w:val="24"/>
        </w:rPr>
        <w:t xml:space="preserve">    </w:t>
      </w:r>
      <w:r w:rsidRPr="004F68D3">
        <w:rPr>
          <w:rFonts w:ascii="Century" w:hAnsi="Century"/>
          <w:sz w:val="24"/>
          <w:szCs w:val="24"/>
        </w:rPr>
        <w:t xml:space="preserve">      SPECIFICATIONS</w:t>
      </w:r>
    </w:p>
    <w:p w:rsidR="00421B77" w:rsidRDefault="00421B77" w:rsidP="00421B77">
      <w:pPr>
        <w:spacing w:after="200" w:line="276" w:lineRule="auto"/>
        <w:rPr>
          <w:rFonts w:ascii="Century" w:hAnsi="Century"/>
          <w:b/>
          <w:sz w:val="24"/>
          <w:szCs w:val="24"/>
        </w:rPr>
      </w:pPr>
    </w:p>
    <w:p w:rsidR="00421B77" w:rsidRPr="00421B77" w:rsidRDefault="00421B77" w:rsidP="00855A6F">
      <w:pPr>
        <w:pStyle w:val="ListParagraph"/>
        <w:numPr>
          <w:ilvl w:val="0"/>
          <w:numId w:val="19"/>
        </w:numPr>
        <w:spacing w:after="200" w:line="276" w:lineRule="auto"/>
        <w:rPr>
          <w:rFonts w:ascii="Century" w:hAnsi="Century"/>
          <w:b/>
          <w:sz w:val="24"/>
          <w:szCs w:val="24"/>
        </w:rPr>
      </w:pPr>
      <w:r>
        <w:rPr>
          <w:rFonts w:ascii="Century" w:hAnsi="Century"/>
          <w:b/>
          <w:sz w:val="36"/>
          <w:szCs w:val="36"/>
        </w:rPr>
        <w:t xml:space="preserve"> </w:t>
      </w:r>
      <w:r w:rsidRPr="00421B77">
        <w:rPr>
          <w:rFonts w:ascii="Century" w:hAnsi="Century"/>
          <w:b/>
          <w:sz w:val="36"/>
          <w:szCs w:val="36"/>
        </w:rPr>
        <w:t xml:space="preserve"> </w:t>
      </w:r>
      <w:r w:rsidRPr="00421B77">
        <w:rPr>
          <w:rFonts w:ascii="Century" w:hAnsi="Century"/>
          <w:b/>
          <w:sz w:val="24"/>
          <w:szCs w:val="24"/>
        </w:rPr>
        <w:t>HARDWARE:</w:t>
      </w:r>
    </w:p>
    <w:p w:rsidR="00421B77" w:rsidRPr="002A1D50" w:rsidRDefault="00421B77" w:rsidP="00421B77">
      <w:pPr>
        <w:rPr>
          <w:rFonts w:ascii="Century" w:hAnsi="Century"/>
          <w:b/>
          <w:bCs/>
          <w:sz w:val="36"/>
          <w:szCs w:val="36"/>
        </w:rPr>
      </w:pP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bCs/>
          <w:sz w:val="24"/>
          <w:szCs w:val="24"/>
        </w:rPr>
        <w:t>Features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Compatible with MCS-51</w:t>
      </w:r>
      <w:r w:rsidRPr="00421B77">
        <w:rPr>
          <w:rFonts w:ascii="Century" w:hAnsi="Century"/>
          <w:sz w:val="24"/>
          <w:szCs w:val="24"/>
        </w:rPr>
        <w:t xml:space="preserve">® </w:t>
      </w:r>
      <w:r w:rsidRPr="00421B77">
        <w:rPr>
          <w:rFonts w:ascii="Century" w:hAnsi="Century"/>
          <w:bCs/>
          <w:sz w:val="24"/>
          <w:szCs w:val="24"/>
        </w:rPr>
        <w:t>Products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8K Bytes of In-System Programmable (ISP) Flash Memory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bCs/>
          <w:sz w:val="24"/>
          <w:szCs w:val="24"/>
        </w:rPr>
        <w:t>– Endurance: 1000 Write/Erase Cycles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4.0V to 5.5V Operating Range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Fully Static Operation: 0 Hz to 33 MHz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Three-level Program Memory Lock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256 x 8-bit Internal RAM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32 Programmable I/O Lines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Three 16-bit Timer/Counters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Eight Interrupt Sources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Full Duplex UART Serial Channel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Low-power Idle and Power-down Modes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Interrupt Recovery from Power-down Mode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Watchdog Timer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Dual Data Pointer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lastRenderedPageBreak/>
        <w:t xml:space="preserve">• </w:t>
      </w:r>
      <w:r w:rsidRPr="00421B77">
        <w:rPr>
          <w:rFonts w:ascii="Century" w:hAnsi="Century"/>
          <w:bCs/>
          <w:sz w:val="24"/>
          <w:szCs w:val="24"/>
        </w:rPr>
        <w:t>Power-off Flag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Fast Programming Time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  <w:r w:rsidRPr="00421B77">
        <w:rPr>
          <w:rFonts w:ascii="Century" w:hAnsi="Century"/>
          <w:sz w:val="24"/>
          <w:szCs w:val="24"/>
        </w:rPr>
        <w:t xml:space="preserve">• </w:t>
      </w:r>
      <w:r w:rsidRPr="00421B77">
        <w:rPr>
          <w:rFonts w:ascii="Century" w:hAnsi="Century"/>
          <w:bCs/>
          <w:sz w:val="24"/>
          <w:szCs w:val="24"/>
        </w:rPr>
        <w:t>Flexible ISP Programming (Byte and Page Mode)</w:t>
      </w:r>
    </w:p>
    <w:p w:rsidR="00421B77" w:rsidRPr="00421B77" w:rsidRDefault="00421B77" w:rsidP="00421B77">
      <w:pPr>
        <w:spacing w:line="360" w:lineRule="auto"/>
        <w:rPr>
          <w:rFonts w:ascii="Century" w:hAnsi="Century"/>
          <w:bCs/>
          <w:sz w:val="24"/>
          <w:szCs w:val="24"/>
        </w:rPr>
      </w:pPr>
    </w:p>
    <w:p w:rsidR="00421B77" w:rsidRPr="00421B77" w:rsidRDefault="00421B77" w:rsidP="00855A6F">
      <w:pPr>
        <w:pStyle w:val="ListParagraph"/>
        <w:numPr>
          <w:ilvl w:val="0"/>
          <w:numId w:val="19"/>
        </w:numPr>
        <w:spacing w:line="360" w:lineRule="auto"/>
        <w:rPr>
          <w:rFonts w:ascii="Century" w:hAnsi="Century"/>
          <w:b/>
          <w:sz w:val="24"/>
          <w:szCs w:val="24"/>
        </w:rPr>
      </w:pPr>
      <w:r w:rsidRPr="00421B77">
        <w:rPr>
          <w:rFonts w:ascii="Century" w:hAnsi="Century"/>
          <w:b/>
          <w:sz w:val="24"/>
          <w:szCs w:val="24"/>
        </w:rPr>
        <w:t>SOFTWARE:</w:t>
      </w:r>
    </w:p>
    <w:p w:rsidR="00421B77" w:rsidRDefault="00421B77" w:rsidP="00421B77">
      <w:pPr>
        <w:spacing w:line="360" w:lineRule="auto"/>
        <w:rPr>
          <w:rFonts w:ascii="Century" w:hAnsi="Century"/>
          <w:b/>
          <w:sz w:val="24"/>
          <w:szCs w:val="24"/>
        </w:rPr>
      </w:pPr>
      <w:r>
        <w:rPr>
          <w:rFonts w:ascii="Century" w:hAnsi="Century"/>
          <w:b/>
          <w:sz w:val="24"/>
          <w:szCs w:val="24"/>
        </w:rPr>
        <w:t xml:space="preserve">       </w:t>
      </w:r>
    </w:p>
    <w:p w:rsidR="00421B77" w:rsidRPr="00421B77" w:rsidRDefault="00421B77" w:rsidP="00855A6F">
      <w:pPr>
        <w:pStyle w:val="ListParagraph"/>
        <w:numPr>
          <w:ilvl w:val="0"/>
          <w:numId w:val="20"/>
        </w:numPr>
        <w:spacing w:line="360" w:lineRule="auto"/>
        <w:rPr>
          <w:rFonts w:ascii="Century" w:hAnsi="Century"/>
          <w:sz w:val="24"/>
          <w:szCs w:val="24"/>
        </w:rPr>
      </w:pPr>
      <w:proofErr w:type="spellStart"/>
      <w:r w:rsidRPr="00421B77">
        <w:rPr>
          <w:rFonts w:ascii="Century" w:hAnsi="Century"/>
          <w:sz w:val="24"/>
          <w:szCs w:val="24"/>
        </w:rPr>
        <w:t>Keil</w:t>
      </w:r>
      <w:proofErr w:type="spellEnd"/>
      <w:r w:rsidRPr="00421B77">
        <w:rPr>
          <w:rFonts w:ascii="Century" w:hAnsi="Century"/>
          <w:sz w:val="24"/>
          <w:szCs w:val="24"/>
        </w:rPr>
        <w:t xml:space="preserve"> uV2 Software for Programming</w:t>
      </w:r>
    </w:p>
    <w:p w:rsidR="00371DC2" w:rsidRPr="00F16A04" w:rsidRDefault="00421B77" w:rsidP="00F16A04">
      <w:pPr>
        <w:spacing w:line="360" w:lineRule="auto"/>
        <w:rPr>
          <w:rFonts w:ascii="Century" w:hAnsi="Century"/>
          <w:b/>
          <w:sz w:val="24"/>
          <w:szCs w:val="24"/>
        </w:rPr>
      </w:pPr>
      <w:r w:rsidRPr="00421B77">
        <w:rPr>
          <w:rFonts w:ascii="Century" w:hAnsi="Century"/>
          <w:b/>
          <w:sz w:val="24"/>
          <w:szCs w:val="24"/>
        </w:rPr>
        <w:br w:type="page"/>
      </w:r>
    </w:p>
    <w:p w:rsidR="00371DC2" w:rsidRPr="00421B77" w:rsidRDefault="00F16A04" w:rsidP="00421B77">
      <w:pPr>
        <w:spacing w:before="6" w:line="360" w:lineRule="auto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lastRenderedPageBreak/>
        <w:t>PIN DIAGRAM FOR MICROCONTROLLER:</w:t>
      </w:r>
    </w:p>
    <w:p w:rsidR="00371DC2" w:rsidRPr="00421B77" w:rsidRDefault="00F16A04" w:rsidP="00421B77">
      <w:pPr>
        <w:spacing w:before="6" w:line="360" w:lineRule="auto"/>
        <w:rPr>
          <w:sz w:val="24"/>
          <w:szCs w:val="24"/>
          <w:vertAlign w:val="superscript"/>
        </w:rPr>
      </w:pPr>
      <w:r w:rsidRPr="00371DC2">
        <w:rPr>
          <w:noProof/>
          <w:sz w:val="18"/>
          <w:szCs w:val="18"/>
          <w:vertAlign w:val="superscript"/>
        </w:rPr>
        <w:drawing>
          <wp:inline distT="0" distB="0" distL="0" distR="0">
            <wp:extent cx="5880100" cy="5769342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576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DC2" w:rsidRPr="00421B77" w:rsidRDefault="00371DC2" w:rsidP="00421B77">
      <w:pPr>
        <w:spacing w:before="6" w:line="360" w:lineRule="auto"/>
        <w:rPr>
          <w:sz w:val="24"/>
          <w:szCs w:val="24"/>
          <w:vertAlign w:val="superscript"/>
        </w:rPr>
      </w:pPr>
    </w:p>
    <w:p w:rsidR="00371DC2" w:rsidRPr="00421B77" w:rsidRDefault="00371DC2" w:rsidP="00421B77">
      <w:pPr>
        <w:spacing w:before="6" w:line="360" w:lineRule="auto"/>
        <w:rPr>
          <w:sz w:val="24"/>
          <w:szCs w:val="24"/>
          <w:vertAlign w:val="superscript"/>
        </w:rPr>
      </w:pPr>
    </w:p>
    <w:p w:rsidR="00371DC2" w:rsidRPr="00421B77" w:rsidRDefault="00371DC2" w:rsidP="00421B77">
      <w:pPr>
        <w:spacing w:before="6" w:line="360" w:lineRule="auto"/>
        <w:rPr>
          <w:sz w:val="24"/>
          <w:szCs w:val="24"/>
          <w:vertAlign w:val="superscript"/>
        </w:rPr>
      </w:pPr>
    </w:p>
    <w:p w:rsidR="00371DC2" w:rsidRDefault="00371DC2" w:rsidP="00371DC2">
      <w:pPr>
        <w:spacing w:before="6" w:line="360" w:lineRule="auto"/>
        <w:rPr>
          <w:sz w:val="18"/>
          <w:szCs w:val="18"/>
          <w:vertAlign w:val="superscript"/>
        </w:rPr>
      </w:pPr>
    </w:p>
    <w:p w:rsidR="00371DC2" w:rsidRDefault="00371DC2" w:rsidP="00371DC2">
      <w:pPr>
        <w:spacing w:before="6" w:line="360" w:lineRule="auto"/>
        <w:rPr>
          <w:sz w:val="18"/>
          <w:szCs w:val="18"/>
          <w:vertAlign w:val="superscript"/>
        </w:rPr>
      </w:pPr>
    </w:p>
    <w:p w:rsidR="00371DC2" w:rsidRPr="00371DC2" w:rsidRDefault="00371DC2" w:rsidP="00371DC2">
      <w:pPr>
        <w:spacing w:before="6" w:line="360" w:lineRule="auto"/>
        <w:rPr>
          <w:sz w:val="18"/>
          <w:szCs w:val="18"/>
          <w:vertAlign w:val="superscript"/>
        </w:rPr>
        <w:sectPr w:rsidR="00371DC2" w:rsidRPr="00371DC2">
          <w:pgSz w:w="11920" w:h="16840"/>
          <w:pgMar w:top="960" w:right="1320" w:bottom="280" w:left="1340" w:header="731" w:footer="917" w:gutter="0"/>
          <w:cols w:space="720"/>
        </w:sectPr>
      </w:pPr>
    </w:p>
    <w:p w:rsidR="00902645" w:rsidRDefault="004F68D3" w:rsidP="00902645">
      <w:pPr>
        <w:spacing w:before="2" w:line="360" w:lineRule="auto"/>
        <w:jc w:val="both"/>
        <w:rPr>
          <w:sz w:val="24"/>
          <w:szCs w:val="24"/>
        </w:rPr>
      </w:pPr>
      <w:r>
        <w:rPr>
          <w:b/>
          <w:spacing w:val="-3"/>
          <w:sz w:val="24"/>
          <w:szCs w:val="24"/>
        </w:rPr>
        <w:lastRenderedPageBreak/>
        <w:t>3.2</w:t>
      </w:r>
      <w:r w:rsidR="00902645">
        <w:rPr>
          <w:b/>
          <w:spacing w:val="-3"/>
          <w:sz w:val="24"/>
          <w:szCs w:val="24"/>
        </w:rPr>
        <w:t xml:space="preserve"> F</w:t>
      </w:r>
      <w:r w:rsidR="00902645">
        <w:rPr>
          <w:b/>
          <w:sz w:val="24"/>
          <w:szCs w:val="24"/>
        </w:rPr>
        <w:t>LOWCHART</w:t>
      </w:r>
    </w:p>
    <w:p w:rsidR="00902645" w:rsidRDefault="00902645" w:rsidP="00902645">
      <w:pPr>
        <w:spacing w:before="2" w:line="360" w:lineRule="auto"/>
        <w:jc w:val="both"/>
      </w:pPr>
    </w:p>
    <w:p w:rsidR="00902645" w:rsidRDefault="00A24946" w:rsidP="00902645">
      <w:pPr>
        <w:spacing w:before="2" w:line="360" w:lineRule="auto"/>
        <w:jc w:val="center"/>
      </w:pPr>
      <w:r>
        <w:rPr>
          <w:noProof/>
        </w:rPr>
        <w:pict>
          <v:oval id="_x0000_s1091" style="position:absolute;left:0;text-align:left;margin-left:198.7pt;margin-top:4.7pt;width:69.6pt;height:24pt;z-index:251649536">
            <v:textbox>
              <w:txbxContent>
                <w:p w:rsidR="0047530D" w:rsidRDefault="0047530D" w:rsidP="00902645">
                  <w:r>
                    <w:t>START</w:t>
                  </w:r>
                </w:p>
              </w:txbxContent>
            </v:textbox>
          </v:oval>
        </w:pict>
      </w:r>
    </w:p>
    <w:p w:rsidR="00902645" w:rsidRDefault="00A24946" w:rsidP="00902645">
      <w:pPr>
        <w:spacing w:before="2" w:line="360" w:lineRule="auto"/>
        <w:jc w:val="both"/>
      </w:pP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94" type="#_x0000_t67" style="position:absolute;left:0;text-align:left;margin-left:213.25pt;margin-top:11.85pt;width:38.25pt;height:22.25pt;z-index:251646464">
            <v:textbox style="layout-flow:vertical-ideographic"/>
          </v:shape>
        </w:pict>
      </w:r>
    </w:p>
    <w:p w:rsidR="00902645" w:rsidRDefault="00A24946" w:rsidP="00902645">
      <w:pPr>
        <w:spacing w:before="2" w:line="360" w:lineRule="auto"/>
        <w:jc w:val="both"/>
      </w:pPr>
      <w:r>
        <w:rPr>
          <w:noProof/>
        </w:rPr>
        <w:pict>
          <v:rect id="_x0000_s1092" style="position:absolute;left:0;text-align:left;margin-left:164.15pt;margin-top:16.75pt;width:117.15pt;height:21.45pt;z-index:251650560">
            <v:textbox>
              <w:txbxContent>
                <w:p w:rsidR="0047530D" w:rsidRDefault="0047530D" w:rsidP="00902645">
                  <w:r>
                    <w:t xml:space="preserve">    </w:t>
                  </w:r>
                  <w:proofErr w:type="gramStart"/>
                  <w:r>
                    <w:t>INITIALIZE  LCD</w:t>
                  </w:r>
                  <w:proofErr w:type="gramEnd"/>
                </w:p>
              </w:txbxContent>
            </v:textbox>
          </v:rect>
        </w:pict>
      </w:r>
    </w:p>
    <w:p w:rsidR="00902645" w:rsidRDefault="00902645" w:rsidP="00902645">
      <w:pPr>
        <w:tabs>
          <w:tab w:val="left" w:pos="5827"/>
        </w:tabs>
        <w:spacing w:before="2" w:line="360" w:lineRule="auto"/>
        <w:jc w:val="both"/>
      </w:pPr>
    </w:p>
    <w:p w:rsidR="00902645" w:rsidRDefault="00A24946" w:rsidP="00902645">
      <w:pPr>
        <w:tabs>
          <w:tab w:val="left" w:pos="5827"/>
        </w:tabs>
        <w:spacing w:before="2" w:line="360" w:lineRule="auto"/>
        <w:jc w:val="both"/>
      </w:pPr>
      <w:r>
        <w:rPr>
          <w:noProof/>
          <w:lang w:val="en-GB" w:eastAsia="en-GB"/>
        </w:rPr>
        <w:pict>
          <v:shape id="_x0000_s1099" type="#_x0000_t67" style="position:absolute;left:0;text-align:left;margin-left:213.25pt;margin-top:3.5pt;width:38.25pt;height:30.4pt;z-index:251654656">
            <v:textbox style="layout-flow:vertical-ideographic"/>
          </v:shape>
        </w:pict>
      </w:r>
    </w:p>
    <w:p w:rsidR="00902645" w:rsidRDefault="00902645" w:rsidP="00902645"/>
    <w:p w:rsidR="00902645" w:rsidRDefault="00A24946" w:rsidP="00902645">
      <w:pPr>
        <w:tabs>
          <w:tab w:val="left" w:pos="5117"/>
        </w:tabs>
        <w:spacing w:before="2" w:line="360" w:lineRule="auto"/>
        <w:jc w:val="both"/>
      </w:pPr>
      <w:r>
        <w:rPr>
          <w:noProof/>
          <w:lang w:val="en-GB" w:eastAsia="en-GB"/>
        </w:rPr>
        <w:pict>
          <v:rect id="_x0000_s1100" style="position:absolute;left:0;text-align:left;margin-left:169.9pt;margin-top:5.1pt;width:117.15pt;height:21.45pt;z-index:251655680">
            <v:textbox>
              <w:txbxContent>
                <w:p w:rsidR="0047530D" w:rsidRDefault="0047530D" w:rsidP="00902645">
                  <w:r>
                    <w:t xml:space="preserve">  DISPLAY PROJECT NAME</w:t>
                  </w:r>
                </w:p>
              </w:txbxContent>
            </v:textbox>
          </v:rect>
        </w:pict>
      </w:r>
    </w:p>
    <w:p w:rsidR="00902645" w:rsidRDefault="00A24946" w:rsidP="00902645">
      <w:pPr>
        <w:tabs>
          <w:tab w:val="left" w:pos="6240"/>
        </w:tabs>
        <w:spacing w:before="2" w:line="360" w:lineRule="auto"/>
        <w:jc w:val="both"/>
      </w:pPr>
      <w:r>
        <w:rPr>
          <w:noProof/>
          <w:lang w:val="en-GB" w:eastAsia="en-GB"/>
        </w:rPr>
        <w:pict>
          <v:shape id="_x0000_s1102" type="#_x0000_t67" style="position:absolute;left:0;text-align:left;margin-left:210.4pt;margin-top:9.2pt;width:38.25pt;height:26.1pt;z-index:251657728">
            <v:textbox style="layout-flow:vertical-ideographic"/>
          </v:shape>
        </w:pict>
      </w:r>
      <w:r w:rsidR="00902645">
        <w:tab/>
      </w:r>
    </w:p>
    <w:p w:rsidR="00902645" w:rsidRDefault="00902645" w:rsidP="00902645">
      <w:pPr>
        <w:tabs>
          <w:tab w:val="left" w:pos="6240"/>
        </w:tabs>
        <w:spacing w:before="2" w:line="360" w:lineRule="auto"/>
        <w:jc w:val="both"/>
      </w:pPr>
    </w:p>
    <w:p w:rsidR="00902645" w:rsidRDefault="00A24946" w:rsidP="00902645">
      <w:r>
        <w:rPr>
          <w:noProof/>
          <w:lang w:val="en-GB" w:eastAsia="en-GB"/>
        </w:rPr>
        <w:pict>
          <v:rect id="_x0000_s1101" style="position:absolute;margin-left:169.9pt;margin-top:.6pt;width:117.15pt;height:21.45pt;z-index:251656704">
            <v:textbox>
              <w:txbxContent>
                <w:p w:rsidR="0047530D" w:rsidRDefault="0047530D" w:rsidP="00902645">
                  <w:r>
                    <w:t xml:space="preserve">   SELECT CHANNEL 1 11</w:t>
                  </w:r>
                </w:p>
              </w:txbxContent>
            </v:textbox>
          </v:rect>
        </w:pict>
      </w:r>
    </w:p>
    <w:p w:rsidR="00902645" w:rsidRDefault="00A24946" w:rsidP="00902645">
      <w:r>
        <w:rPr>
          <w:noProof/>
        </w:rPr>
        <w:pict>
          <v:shape id="_x0000_s1095" type="#_x0000_t67" style="position:absolute;margin-left:213.25pt;margin-top:10.55pt;width:38.25pt;height:35.7pt;z-index:251647488">
            <v:textbox style="layout-flow:vertical-ideographic"/>
          </v:shape>
        </w:pict>
      </w:r>
    </w:p>
    <w:p w:rsidR="00902645" w:rsidRDefault="00902645" w:rsidP="00902645">
      <w:pPr>
        <w:spacing w:before="2" w:line="360" w:lineRule="auto"/>
        <w:jc w:val="both"/>
      </w:pPr>
    </w:p>
    <w:p w:rsidR="00902645" w:rsidRDefault="00902645" w:rsidP="00902645">
      <w:pPr>
        <w:spacing w:before="2" w:line="360" w:lineRule="auto"/>
        <w:jc w:val="both"/>
      </w:pPr>
    </w:p>
    <w:p w:rsidR="00902645" w:rsidRDefault="00A24946" w:rsidP="00902645">
      <w:pPr>
        <w:spacing w:before="2" w:line="360" w:lineRule="auto"/>
        <w:jc w:val="both"/>
      </w:pPr>
      <w:r>
        <w:rPr>
          <w:noProof/>
          <w:lang w:val="en-GB" w:eastAsia="en-GB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111" type="#_x0000_t34" style="position:absolute;left:0;text-align:left;margin-left:-45.3pt;margin-top:52.2pt;width:212pt;height:123.3pt;rotation:270;z-index:251666944" o:connectortype="elbow" adj=",-124704,-8462">
            <v:stroke endarrow="block"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8" type="#_x0000_t32" style="position:absolute;left:0;text-align:left;margin-left:122.35pt;margin-top:7.8pt;width:55.7pt;height:.05pt;z-index:251653632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110" type="#_x0000_t34" style="position:absolute;left:0;text-align:left;margin-left:313.2pt;margin-top:64.55pt;width:221.75pt;height:108.05pt;rotation:270;flip:x;z-index:251665920" o:connectortype="elbow" adj="10798,144223,-54752">
            <v:stroke endarrow="block"/>
          </v:shape>
        </w:pict>
      </w:r>
      <w:r>
        <w:rPr>
          <w:noProof/>
        </w:rPr>
        <w:pict>
          <v:shape id="_x0000_s1096" type="#_x0000_t32" style="position:absolute;left:0;text-align:left;margin-left:295.2pt;margin-top:7.7pt;width:74.85pt;height:.05pt;flip:x;z-index:251651584" o:connectortype="straight">
            <v:stroke endarrow="block"/>
          </v:shape>
        </w:pict>
      </w:r>
      <w:r>
        <w:rPr>
          <w:noProof/>
          <w:lang w:val="en-GB" w:eastAsia="en-GB"/>
        </w:rPr>
        <w:pict>
          <v:rect id="_x0000_s1103" style="position:absolute;left:0;text-align:left;margin-left:178.05pt;margin-top:.05pt;width:117.15pt;height:21.45pt;z-index:251658752">
            <v:textbox style="mso-next-textbox:#_x0000_s1103">
              <w:txbxContent>
                <w:p w:rsidR="0047530D" w:rsidRDefault="0047530D" w:rsidP="00902645">
                  <w:r>
                    <w:t xml:space="preserve">         </w:t>
                  </w:r>
                  <w:proofErr w:type="gramStart"/>
                  <w:r>
                    <w:t>READ  ADC</w:t>
                  </w:r>
                  <w:proofErr w:type="gramEnd"/>
                </w:p>
              </w:txbxContent>
            </v:textbox>
          </v:rect>
        </w:pict>
      </w:r>
    </w:p>
    <w:p w:rsidR="00902645" w:rsidRDefault="00A24946" w:rsidP="00902645">
      <w:pPr>
        <w:spacing w:before="2" w:line="360" w:lineRule="auto"/>
        <w:jc w:val="both"/>
      </w:pPr>
      <w:r>
        <w:rPr>
          <w:noProof/>
          <w:lang w:val="en-GB" w:eastAsia="en-GB"/>
        </w:rPr>
        <w:pict>
          <v:shape id="_x0000_s1105" type="#_x0000_t67" style="position:absolute;left:0;text-align:left;margin-left:216.7pt;margin-top:4.15pt;width:38.25pt;height:35.7pt;z-index:251660800">
            <v:textbox style="layout-flow:vertical-ideographic"/>
          </v:shape>
        </w:pict>
      </w:r>
    </w:p>
    <w:p w:rsidR="00902645" w:rsidRDefault="00902645" w:rsidP="00902645">
      <w:pPr>
        <w:spacing w:before="2" w:line="360" w:lineRule="auto"/>
        <w:jc w:val="both"/>
      </w:pPr>
    </w:p>
    <w:p w:rsidR="00902645" w:rsidRDefault="00A24946" w:rsidP="00902645">
      <w:pPr>
        <w:spacing w:before="2" w:line="360" w:lineRule="auto"/>
        <w:jc w:val="both"/>
      </w:pPr>
      <w:r>
        <w:rPr>
          <w:noProof/>
          <w:lang w:val="en-GB" w:eastAsia="en-GB"/>
        </w:rPr>
        <w:pict>
          <v:rect id="_x0000_s1104" style="position:absolute;left:0;text-align:left;margin-left:169.9pt;margin-top:5.15pt;width:136.35pt;height:40.9pt;z-index:251659776">
            <v:textbox>
              <w:txbxContent>
                <w:p w:rsidR="0047530D" w:rsidRDefault="0047530D" w:rsidP="00902645">
                  <w:r>
                    <w:t>STORE AND DISPLAY THE ALCOHOL ON LCD</w:t>
                  </w:r>
                </w:p>
              </w:txbxContent>
            </v:textbox>
          </v:rect>
        </w:pict>
      </w:r>
    </w:p>
    <w:p w:rsidR="00902645" w:rsidRDefault="00902645" w:rsidP="00902645">
      <w:pPr>
        <w:spacing w:before="2" w:line="360" w:lineRule="auto"/>
        <w:jc w:val="both"/>
      </w:pPr>
    </w:p>
    <w:p w:rsidR="00902645" w:rsidRDefault="00A24946" w:rsidP="00902645">
      <w:pPr>
        <w:spacing w:before="2" w:line="360" w:lineRule="auto"/>
        <w:jc w:val="both"/>
      </w:pPr>
      <w:r>
        <w:rPr>
          <w:noProof/>
        </w:rPr>
        <w:pict>
          <v:shape id="_x0000_s1093" type="#_x0000_t67" style="position:absolute;left:0;text-align:left;margin-left:213.25pt;margin-top:11.35pt;width:38.25pt;height:32.45pt;z-index:251648512">
            <v:textbox style="layout-flow:vertical-ideographic"/>
          </v:shape>
        </w:pict>
      </w:r>
      <w:r>
        <w:rPr>
          <w:noProof/>
        </w:rPr>
        <w:pict>
          <v:shape id="_x0000_s1097" type="#_x0000_t32" style="position:absolute;left:0;text-align:left;margin-left:169.9pt;margin-top:3.85pt;width:22.3pt;height:.5pt;flip:x y;z-index:251652608" o:connectortype="straight">
            <v:stroke endarrow="block"/>
          </v:shape>
        </w:pict>
      </w:r>
    </w:p>
    <w:p w:rsidR="00902645" w:rsidRDefault="00902645" w:rsidP="00902645">
      <w:pPr>
        <w:spacing w:before="2" w:line="360" w:lineRule="auto"/>
        <w:jc w:val="both"/>
      </w:pPr>
    </w:p>
    <w:p w:rsidR="00902645" w:rsidRDefault="00A24946" w:rsidP="00902645">
      <w:pPr>
        <w:spacing w:before="2" w:line="360" w:lineRule="auto"/>
        <w:jc w:val="both"/>
      </w:pPr>
      <w:r>
        <w:rPr>
          <w:noProof/>
          <w:lang w:val="en-GB" w:eastAsia="en-GB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106" type="#_x0000_t4" style="position:absolute;left:0;text-align:left;margin-left:164.15pt;margin-top:9.1pt;width:139.7pt;height:83pt;z-index:251661824">
            <v:textbox>
              <w:txbxContent>
                <w:p w:rsidR="0047530D" w:rsidRDefault="0047530D" w:rsidP="00902645">
                  <w:r>
                    <w:t xml:space="preserve">IS ALCOHOL </w:t>
                  </w:r>
                </w:p>
                <w:p w:rsidR="0047530D" w:rsidRDefault="0047530D" w:rsidP="00902645">
                  <w:r>
                    <w:t>GREATER THAN 90</w:t>
                  </w:r>
                </w:p>
              </w:txbxContent>
            </v:textbox>
          </v:shape>
        </w:pict>
      </w:r>
    </w:p>
    <w:p w:rsidR="00902645" w:rsidRDefault="00902645" w:rsidP="00902645">
      <w:pPr>
        <w:tabs>
          <w:tab w:val="left" w:pos="6835"/>
          <w:tab w:val="left" w:pos="6912"/>
        </w:tabs>
        <w:spacing w:before="2" w:line="360" w:lineRule="auto"/>
        <w:jc w:val="both"/>
      </w:pPr>
      <w:r>
        <w:tab/>
      </w:r>
    </w:p>
    <w:p w:rsidR="00902645" w:rsidRDefault="00A24946" w:rsidP="00902645">
      <w:pPr>
        <w:spacing w:before="2" w:line="360" w:lineRule="auto"/>
        <w:jc w:val="both"/>
      </w:pPr>
      <w:r>
        <w:rPr>
          <w:noProof/>
          <w:lang w:val="en-GB" w:eastAsia="en-GB"/>
        </w:rPr>
        <w:pict>
          <v:shape id="_x0000_s1112" type="#_x0000_t34" style="position:absolute;left:0;text-align:left;margin-left:303.85pt;margin-top:16.65pt;width:56.15pt;height:50pt;z-index:251667968" o:connectortype="elbow" adj="10790,-319507,-149200">
            <v:stroke endarrow="block"/>
          </v:shape>
        </w:pict>
      </w:r>
      <w:r>
        <w:rPr>
          <w:noProof/>
          <w:lang w:val="en-GB" w:eastAsia="en-GB"/>
        </w:rPr>
        <w:pict>
          <v:shape id="_x0000_s1107" type="#_x0000_t34" style="position:absolute;left:0;text-align:left;margin-left:74.9pt;margin-top:16.65pt;width:89.25pt;height:44.15pt;rotation:180;flip:y;z-index:251662848" o:connectortype="elbow" adj="10794,325248,-60056">
            <v:stroke endarrow="block"/>
          </v:shape>
        </w:pict>
      </w:r>
    </w:p>
    <w:p w:rsidR="00902645" w:rsidRDefault="00902645" w:rsidP="00902645">
      <w:pPr>
        <w:spacing w:line="360" w:lineRule="auto"/>
        <w:jc w:val="both"/>
      </w:pPr>
    </w:p>
    <w:p w:rsidR="00902645" w:rsidRDefault="00A24946" w:rsidP="00902645">
      <w:pPr>
        <w:tabs>
          <w:tab w:val="left" w:pos="1728"/>
          <w:tab w:val="left" w:pos="7334"/>
        </w:tabs>
        <w:spacing w:line="360" w:lineRule="auto"/>
        <w:jc w:val="both"/>
      </w:pPr>
      <w:r>
        <w:rPr>
          <w:noProof/>
          <w:lang w:val="en-GB" w:eastAsia="en-GB"/>
        </w:rPr>
        <w:pict>
          <v:shape id="_x0000_s1113" type="#_x0000_t34" style="position:absolute;left:0;text-align:left;margin-left:435.85pt;margin-top:32.1pt;width:42.25pt;height:9.6pt;z-index:251668992" o:connectortype="elbow" adj="10787,-1769963,-265769">
            <v:stroke endarrow="block"/>
          </v:shape>
        </w:pict>
      </w:r>
      <w:r>
        <w:rPr>
          <w:noProof/>
          <w:lang w:val="en-GB" w:eastAsia="en-GB"/>
        </w:rPr>
        <w:pict>
          <v:rect id="_x0000_s1108" style="position:absolute;left:0;text-align:left;margin-left:5in;margin-top:15.65pt;width:75.85pt;height:29.35pt;z-index:251663872">
            <v:textbox>
              <w:txbxContent>
                <w:p w:rsidR="0047530D" w:rsidRDefault="0047530D" w:rsidP="00902645">
                  <w:r>
                    <w:t xml:space="preserve">RELAY ON </w:t>
                  </w:r>
                </w:p>
                <w:p w:rsidR="0047530D" w:rsidRDefault="0047530D" w:rsidP="00902645">
                  <w:r>
                    <w:t>BUZZER OFF</w:t>
                  </w:r>
                </w:p>
              </w:txbxContent>
            </v:textbox>
          </v:rect>
        </w:pict>
      </w:r>
      <w:r>
        <w:rPr>
          <w:noProof/>
          <w:lang w:val="en-GB" w:eastAsia="en-GB"/>
        </w:rPr>
        <w:pict>
          <v:rect id="_x0000_s1109" style="position:absolute;left:0;text-align:left;margin-left:-.95pt;margin-top:15.65pt;width:75.85pt;height:29.35pt;z-index:251664896">
            <v:textbox style="mso-next-textbox:#_x0000_s1109">
              <w:txbxContent>
                <w:p w:rsidR="0047530D" w:rsidRDefault="0047530D" w:rsidP="00902645">
                  <w:r>
                    <w:t>RELAY OFF</w:t>
                  </w:r>
                </w:p>
                <w:p w:rsidR="0047530D" w:rsidRDefault="0047530D" w:rsidP="00902645">
                  <w:r>
                    <w:t>BUZZER ON</w:t>
                  </w:r>
                </w:p>
              </w:txbxContent>
            </v:textbox>
          </v:rect>
        </w:pict>
      </w:r>
      <w:r w:rsidR="00902645">
        <w:tab/>
        <w:t>Yes                                                                                      NO</w:t>
      </w:r>
    </w:p>
    <w:p w:rsidR="00902645" w:rsidRDefault="00902645" w:rsidP="00902645">
      <w:pPr>
        <w:spacing w:line="360" w:lineRule="auto"/>
        <w:jc w:val="both"/>
      </w:pPr>
    </w:p>
    <w:p w:rsidR="00902645" w:rsidRDefault="00902645" w:rsidP="00902645">
      <w:pPr>
        <w:spacing w:line="360" w:lineRule="auto"/>
        <w:jc w:val="both"/>
      </w:pPr>
    </w:p>
    <w:p w:rsidR="00902645" w:rsidRDefault="00902645" w:rsidP="00902645">
      <w:pPr>
        <w:spacing w:line="360" w:lineRule="auto"/>
        <w:jc w:val="both"/>
      </w:pPr>
    </w:p>
    <w:p w:rsidR="00902645" w:rsidRDefault="00902645" w:rsidP="00902645">
      <w:pPr>
        <w:spacing w:line="360" w:lineRule="auto"/>
        <w:jc w:val="both"/>
      </w:pPr>
    </w:p>
    <w:p w:rsidR="00902645" w:rsidRDefault="00902645" w:rsidP="00902645">
      <w:pPr>
        <w:spacing w:line="360" w:lineRule="auto"/>
        <w:jc w:val="both"/>
      </w:pPr>
    </w:p>
    <w:p w:rsidR="00902645" w:rsidRDefault="00902645" w:rsidP="00902645">
      <w:pPr>
        <w:spacing w:line="360" w:lineRule="auto"/>
        <w:jc w:val="both"/>
      </w:pPr>
    </w:p>
    <w:p w:rsidR="00371DC2" w:rsidRDefault="00371DC2" w:rsidP="00371DC2">
      <w:pPr>
        <w:spacing w:before="3" w:line="360" w:lineRule="auto"/>
        <w:jc w:val="both"/>
        <w:rPr>
          <w:sz w:val="22"/>
          <w:szCs w:val="22"/>
        </w:rPr>
      </w:pPr>
    </w:p>
    <w:p w:rsidR="00371DC2" w:rsidRDefault="00371DC2" w:rsidP="00371DC2">
      <w:pPr>
        <w:spacing w:line="360" w:lineRule="auto"/>
        <w:jc w:val="center"/>
        <w:rPr>
          <w:sz w:val="24"/>
          <w:szCs w:val="24"/>
        </w:rPr>
      </w:pP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ig no 2: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ro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ontrol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uit diag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</w:p>
    <w:p w:rsidR="00902645" w:rsidRDefault="00902645" w:rsidP="00371DC2">
      <w:pPr>
        <w:spacing w:line="360" w:lineRule="auto"/>
        <w:rPr>
          <w:b/>
          <w:spacing w:val="1"/>
          <w:sz w:val="28"/>
          <w:szCs w:val="28"/>
        </w:rPr>
      </w:pPr>
    </w:p>
    <w:p w:rsidR="00FF6DA9" w:rsidRDefault="00FF6DA9" w:rsidP="00902645">
      <w:pPr>
        <w:spacing w:line="360" w:lineRule="auto"/>
        <w:jc w:val="both"/>
        <w:rPr>
          <w:b/>
          <w:sz w:val="28"/>
          <w:szCs w:val="28"/>
        </w:rPr>
      </w:pPr>
    </w:p>
    <w:p w:rsidR="00FF6DA9" w:rsidRDefault="00FF6DA9" w:rsidP="00902645">
      <w:pPr>
        <w:spacing w:line="360" w:lineRule="auto"/>
        <w:jc w:val="both"/>
        <w:rPr>
          <w:b/>
          <w:sz w:val="28"/>
          <w:szCs w:val="28"/>
        </w:rPr>
      </w:pPr>
    </w:p>
    <w:p w:rsidR="00902645" w:rsidRPr="0039059B" w:rsidRDefault="004F68D3" w:rsidP="0090264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3.3 </w:t>
      </w:r>
      <w:r w:rsidR="00902645" w:rsidRPr="0039059B">
        <w:rPr>
          <w:b/>
          <w:sz w:val="28"/>
          <w:szCs w:val="28"/>
        </w:rPr>
        <w:t>CODE:</w:t>
      </w:r>
    </w:p>
    <w:p w:rsidR="00902645" w:rsidRDefault="00902645" w:rsidP="00902645">
      <w:pPr>
        <w:spacing w:line="360" w:lineRule="auto"/>
        <w:jc w:val="both"/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LCDRS   BIT     P1.0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LCDRW   BIT     P1.1            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LCDEN   BIT     P1.2            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LCDDATA EQU     P0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R_D     BIT     P3.7    </w:t>
      </w:r>
      <w:proofErr w:type="gramStart"/>
      <w:r w:rsidRPr="0039059B">
        <w:rPr>
          <w:b/>
          <w:sz w:val="24"/>
          <w:szCs w:val="24"/>
        </w:rPr>
        <w:t>;2</w:t>
      </w:r>
      <w:proofErr w:type="gramEnd"/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="00902645" w:rsidRPr="0039059B">
        <w:rPr>
          <w:b/>
          <w:sz w:val="24"/>
          <w:szCs w:val="24"/>
        </w:rPr>
        <w:t xml:space="preserve"> W_R     BIT     P3.6    </w:t>
      </w:r>
      <w:proofErr w:type="gramStart"/>
      <w:r w:rsidR="00902645" w:rsidRPr="0039059B">
        <w:rPr>
          <w:b/>
          <w:sz w:val="24"/>
          <w:szCs w:val="24"/>
        </w:rPr>
        <w:t>;3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INTR    BIT     P3.5    </w:t>
      </w:r>
      <w:proofErr w:type="gramStart"/>
      <w:r w:rsidRPr="0039059B">
        <w:rPr>
          <w:b/>
          <w:sz w:val="24"/>
          <w:szCs w:val="24"/>
        </w:rPr>
        <w:t>;5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ADCPORT EQU     P2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ab/>
      </w:r>
      <w:r w:rsidRPr="0039059B">
        <w:rPr>
          <w:b/>
          <w:sz w:val="24"/>
          <w:szCs w:val="24"/>
        </w:rPr>
        <w:tab/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proofErr w:type="gramStart"/>
      <w:r w:rsidR="00902645" w:rsidRPr="0039059B">
        <w:rPr>
          <w:b/>
          <w:sz w:val="24"/>
          <w:szCs w:val="24"/>
        </w:rPr>
        <w:t>BUZZER  bit</w:t>
      </w:r>
      <w:proofErr w:type="gramEnd"/>
      <w:r w:rsidR="00902645" w:rsidRPr="0039059B">
        <w:rPr>
          <w:b/>
          <w:sz w:val="24"/>
          <w:szCs w:val="24"/>
        </w:rPr>
        <w:t xml:space="preserve">     P1.3</w:t>
      </w:r>
    </w:p>
    <w:p w:rsidR="00FF6DA9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ab/>
      </w:r>
      <w:r w:rsidRPr="0039059B">
        <w:rPr>
          <w:b/>
          <w:sz w:val="24"/>
          <w:szCs w:val="24"/>
        </w:rPr>
        <w:tab/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="00902645" w:rsidRPr="0039059B">
        <w:rPr>
          <w:b/>
          <w:sz w:val="24"/>
          <w:szCs w:val="24"/>
        </w:rPr>
        <w:t>RELAY</w:t>
      </w:r>
      <w:r w:rsidR="00902645" w:rsidRPr="0039059B">
        <w:rPr>
          <w:b/>
          <w:sz w:val="24"/>
          <w:szCs w:val="24"/>
        </w:rPr>
        <w:tab/>
        <w:t>bit</w:t>
      </w:r>
      <w:r w:rsidR="00902645" w:rsidRPr="0039059B">
        <w:rPr>
          <w:b/>
          <w:sz w:val="24"/>
          <w:szCs w:val="24"/>
        </w:rPr>
        <w:tab/>
        <w:t>P3.4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="00902645" w:rsidRPr="0039059B">
        <w:rPr>
          <w:b/>
          <w:sz w:val="24"/>
          <w:szCs w:val="24"/>
        </w:rPr>
        <w:t xml:space="preserve">CM      BIT     0 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proofErr w:type="gramStart"/>
      <w:r w:rsidR="00902645" w:rsidRPr="0039059B">
        <w:rPr>
          <w:b/>
          <w:sz w:val="24"/>
          <w:szCs w:val="24"/>
        </w:rPr>
        <w:t>bit1</w:t>
      </w:r>
      <w:proofErr w:type="gramEnd"/>
      <w:r w:rsidR="00902645" w:rsidRPr="0039059B">
        <w:rPr>
          <w:b/>
          <w:sz w:val="24"/>
          <w:szCs w:val="24"/>
        </w:rPr>
        <w:t xml:space="preserve">    bit     1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CNT     EQU     30H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</w:t>
      </w:r>
      <w:proofErr w:type="gramStart"/>
      <w:r w:rsidRPr="0039059B">
        <w:rPr>
          <w:b/>
          <w:sz w:val="24"/>
          <w:szCs w:val="24"/>
        </w:rPr>
        <w:t>delr0</w:t>
      </w:r>
      <w:proofErr w:type="gramEnd"/>
      <w:r w:rsidRPr="0039059B">
        <w:rPr>
          <w:b/>
          <w:sz w:val="24"/>
          <w:szCs w:val="24"/>
        </w:rPr>
        <w:t xml:space="preserve">    </w:t>
      </w:r>
      <w:proofErr w:type="spellStart"/>
      <w:r w:rsidRPr="0039059B">
        <w:rPr>
          <w:b/>
          <w:sz w:val="24"/>
          <w:szCs w:val="24"/>
        </w:rPr>
        <w:t>equ</w:t>
      </w:r>
      <w:proofErr w:type="spellEnd"/>
      <w:r w:rsidRPr="0039059B">
        <w:rPr>
          <w:b/>
          <w:sz w:val="24"/>
          <w:szCs w:val="24"/>
        </w:rPr>
        <w:t xml:space="preserve">     40h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</w:t>
      </w:r>
      <w:proofErr w:type="gramStart"/>
      <w:r w:rsidRPr="0039059B">
        <w:rPr>
          <w:b/>
          <w:sz w:val="24"/>
          <w:szCs w:val="24"/>
        </w:rPr>
        <w:t>delr1</w:t>
      </w:r>
      <w:proofErr w:type="gramEnd"/>
      <w:r w:rsidRPr="0039059B">
        <w:rPr>
          <w:b/>
          <w:sz w:val="24"/>
          <w:szCs w:val="24"/>
        </w:rPr>
        <w:t xml:space="preserve">    </w:t>
      </w:r>
      <w:proofErr w:type="spellStart"/>
      <w:r w:rsidRPr="0039059B">
        <w:rPr>
          <w:b/>
          <w:sz w:val="24"/>
          <w:szCs w:val="24"/>
        </w:rPr>
        <w:t>equ</w:t>
      </w:r>
      <w:proofErr w:type="spellEnd"/>
      <w:r w:rsidRPr="0039059B">
        <w:rPr>
          <w:b/>
          <w:sz w:val="24"/>
          <w:szCs w:val="24"/>
        </w:rPr>
        <w:t xml:space="preserve">     41h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</w:t>
      </w:r>
      <w:proofErr w:type="gramStart"/>
      <w:r w:rsidRPr="0039059B">
        <w:rPr>
          <w:b/>
          <w:sz w:val="24"/>
          <w:szCs w:val="24"/>
        </w:rPr>
        <w:t>delr2</w:t>
      </w:r>
      <w:proofErr w:type="gramEnd"/>
      <w:r w:rsidRPr="0039059B">
        <w:rPr>
          <w:b/>
          <w:sz w:val="24"/>
          <w:szCs w:val="24"/>
        </w:rPr>
        <w:t xml:space="preserve">    </w:t>
      </w:r>
      <w:proofErr w:type="spellStart"/>
      <w:r w:rsidRPr="0039059B">
        <w:rPr>
          <w:b/>
          <w:sz w:val="24"/>
          <w:szCs w:val="24"/>
        </w:rPr>
        <w:t>equ</w:t>
      </w:r>
      <w:proofErr w:type="spellEnd"/>
      <w:r w:rsidRPr="0039059B">
        <w:rPr>
          <w:b/>
          <w:sz w:val="24"/>
          <w:szCs w:val="24"/>
        </w:rPr>
        <w:t xml:space="preserve">     42h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</w:t>
      </w:r>
      <w:proofErr w:type="gramStart"/>
      <w:r w:rsidRPr="0039059B">
        <w:rPr>
          <w:b/>
          <w:sz w:val="24"/>
          <w:szCs w:val="24"/>
        </w:rPr>
        <w:t>delr3</w:t>
      </w:r>
      <w:proofErr w:type="gramEnd"/>
      <w:r w:rsidRPr="0039059B">
        <w:rPr>
          <w:b/>
          <w:sz w:val="24"/>
          <w:szCs w:val="24"/>
        </w:rPr>
        <w:t xml:space="preserve">    </w:t>
      </w:r>
      <w:proofErr w:type="spellStart"/>
      <w:r w:rsidRPr="0039059B">
        <w:rPr>
          <w:b/>
          <w:sz w:val="24"/>
          <w:szCs w:val="24"/>
        </w:rPr>
        <w:t>equ</w:t>
      </w:r>
      <w:proofErr w:type="spellEnd"/>
      <w:r w:rsidRPr="0039059B">
        <w:rPr>
          <w:b/>
          <w:sz w:val="24"/>
          <w:szCs w:val="24"/>
        </w:rPr>
        <w:t xml:space="preserve">     43h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CMP    </w:t>
      </w:r>
      <w:proofErr w:type="spellStart"/>
      <w:r w:rsidRPr="0039059B">
        <w:rPr>
          <w:b/>
          <w:sz w:val="24"/>
          <w:szCs w:val="24"/>
        </w:rPr>
        <w:t>equ</w:t>
      </w:r>
      <w:proofErr w:type="spellEnd"/>
      <w:r w:rsidRPr="0039059B">
        <w:rPr>
          <w:b/>
          <w:sz w:val="24"/>
          <w:szCs w:val="24"/>
        </w:rPr>
        <w:t xml:space="preserve">     44h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</w:t>
      </w:r>
      <w:proofErr w:type="gramStart"/>
      <w:r w:rsidRPr="0039059B">
        <w:rPr>
          <w:b/>
          <w:sz w:val="24"/>
          <w:szCs w:val="24"/>
        </w:rPr>
        <w:t>org</w:t>
      </w:r>
      <w:proofErr w:type="gramEnd"/>
      <w:r w:rsidRPr="0039059B">
        <w:rPr>
          <w:b/>
          <w:sz w:val="24"/>
          <w:szCs w:val="24"/>
        </w:rPr>
        <w:t xml:space="preserve"> 0000h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</w:t>
      </w:r>
      <w:proofErr w:type="spellStart"/>
      <w:proofErr w:type="gramStart"/>
      <w:r w:rsidRPr="0039059B">
        <w:rPr>
          <w:b/>
          <w:sz w:val="24"/>
          <w:szCs w:val="24"/>
        </w:rPr>
        <w:t>ajmp</w:t>
      </w:r>
      <w:proofErr w:type="spellEnd"/>
      <w:proofErr w:type="gramEnd"/>
      <w:r w:rsidRPr="0039059B">
        <w:rPr>
          <w:b/>
          <w:sz w:val="24"/>
          <w:szCs w:val="24"/>
        </w:rPr>
        <w:t xml:space="preserve">    over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proofErr w:type="gramStart"/>
      <w:r w:rsidR="00902645" w:rsidRPr="0039059B">
        <w:rPr>
          <w:b/>
          <w:sz w:val="24"/>
          <w:szCs w:val="24"/>
        </w:rPr>
        <w:t>org</w:t>
      </w:r>
      <w:proofErr w:type="gramEnd"/>
      <w:r w:rsidR="00902645" w:rsidRPr="0039059B">
        <w:rPr>
          <w:b/>
          <w:sz w:val="24"/>
          <w:szCs w:val="24"/>
        </w:rPr>
        <w:t xml:space="preserve">    0050h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proofErr w:type="gramStart"/>
      <w:r w:rsidR="00902645" w:rsidRPr="0039059B">
        <w:rPr>
          <w:b/>
          <w:sz w:val="24"/>
          <w:szCs w:val="24"/>
        </w:rPr>
        <w:t>over</w:t>
      </w:r>
      <w:proofErr w:type="gramEnd"/>
      <w:r w:rsidR="00902645" w:rsidRPr="0039059B">
        <w:rPr>
          <w:b/>
          <w:sz w:val="24"/>
          <w:szCs w:val="24"/>
        </w:rPr>
        <w:t>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ab/>
      </w:r>
      <w:r w:rsidRPr="0039059B">
        <w:rPr>
          <w:b/>
          <w:sz w:val="24"/>
          <w:szCs w:val="24"/>
        </w:rPr>
        <w:tab/>
      </w:r>
      <w:r w:rsidRPr="0039059B">
        <w:rPr>
          <w:b/>
          <w:sz w:val="24"/>
          <w:szCs w:val="24"/>
        </w:rPr>
        <w:tab/>
        <w:t xml:space="preserve">        //MSG1:   DB      'Alcohol Detection'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ab/>
      </w:r>
      <w:r w:rsidRPr="0039059B">
        <w:rPr>
          <w:b/>
          <w:sz w:val="24"/>
          <w:szCs w:val="24"/>
        </w:rPr>
        <w:tab/>
      </w:r>
      <w:r w:rsidRPr="0039059B">
        <w:rPr>
          <w:b/>
          <w:sz w:val="24"/>
          <w:szCs w:val="24"/>
        </w:rPr>
        <w:tab/>
        <w:t xml:space="preserve">   </w:t>
      </w:r>
      <w:r w:rsidRPr="0039059B">
        <w:rPr>
          <w:b/>
          <w:sz w:val="24"/>
          <w:szCs w:val="24"/>
        </w:rPr>
        <w:tab/>
      </w:r>
      <w:r w:rsidRPr="0039059B">
        <w:rPr>
          <w:b/>
          <w:sz w:val="24"/>
          <w:szCs w:val="24"/>
        </w:rPr>
        <w:tab/>
        <w:t xml:space="preserve">//MSG2:   DB      </w:t>
      </w:r>
      <w:proofErr w:type="gramStart"/>
      <w:r w:rsidRPr="0039059B">
        <w:rPr>
          <w:b/>
          <w:sz w:val="24"/>
          <w:szCs w:val="24"/>
        </w:rPr>
        <w:t>'  in</w:t>
      </w:r>
      <w:proofErr w:type="gramEnd"/>
      <w:r w:rsidRPr="0039059B">
        <w:rPr>
          <w:b/>
          <w:sz w:val="24"/>
          <w:szCs w:val="24"/>
        </w:rPr>
        <w:t xml:space="preserve"> car         '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FF6DA9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>SETB</w:t>
      </w:r>
      <w:r w:rsidRPr="0039059B">
        <w:rPr>
          <w:b/>
          <w:sz w:val="24"/>
          <w:szCs w:val="24"/>
        </w:rPr>
        <w:tab/>
        <w:t>RELAY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</w:t>
      </w:r>
      <w:proofErr w:type="spellStart"/>
      <w:proofErr w:type="gramStart"/>
      <w:r w:rsidRPr="0039059B">
        <w:rPr>
          <w:b/>
          <w:sz w:val="24"/>
          <w:szCs w:val="24"/>
        </w:rPr>
        <w:t>setb</w:t>
      </w:r>
      <w:proofErr w:type="spellEnd"/>
      <w:proofErr w:type="gramEnd"/>
      <w:r w:rsidRPr="0039059B">
        <w:rPr>
          <w:b/>
          <w:sz w:val="24"/>
          <w:szCs w:val="24"/>
        </w:rPr>
        <w:t xml:space="preserve">    buzzer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ACALL   LCDINIT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FF6DA9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ACALL   CLEAR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    dptr,#MSG1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902645" w:rsidRPr="0039059B">
        <w:rPr>
          <w:b/>
          <w:sz w:val="24"/>
          <w:szCs w:val="24"/>
        </w:rPr>
        <w:t xml:space="preserve"> </w:t>
      </w:r>
      <w:proofErr w:type="spellStart"/>
      <w:proofErr w:type="gramStart"/>
      <w:r w:rsidR="00902645" w:rsidRPr="0039059B">
        <w:rPr>
          <w:b/>
          <w:sz w:val="24"/>
          <w:szCs w:val="24"/>
        </w:rPr>
        <w:t>mov</w:t>
      </w:r>
      <w:proofErr w:type="spellEnd"/>
      <w:proofErr w:type="gramEnd"/>
      <w:r w:rsidR="00902645" w:rsidRPr="0039059B">
        <w:rPr>
          <w:b/>
          <w:sz w:val="24"/>
          <w:szCs w:val="24"/>
        </w:rPr>
        <w:t xml:space="preserve">     R7,#16</w:t>
      </w:r>
    </w:p>
    <w:p w:rsidR="00FF6DA9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ACALL   DISP_MSG</w:t>
      </w:r>
    </w:p>
    <w:p w:rsidR="00FF6DA9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MOV     A</w:t>
      </w:r>
      <w:proofErr w:type="gramStart"/>
      <w:r w:rsidRPr="0039059B">
        <w:rPr>
          <w:b/>
          <w:sz w:val="24"/>
          <w:szCs w:val="24"/>
        </w:rPr>
        <w:t>,#</w:t>
      </w:r>
      <w:proofErr w:type="gramEnd"/>
      <w:r w:rsidRPr="0039059B">
        <w:rPr>
          <w:b/>
          <w:sz w:val="24"/>
          <w:szCs w:val="24"/>
        </w:rPr>
        <w:t>0C0H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ACALL   COMMAND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902645" w:rsidRPr="0039059B">
        <w:rPr>
          <w:b/>
          <w:sz w:val="24"/>
          <w:szCs w:val="24"/>
        </w:rPr>
        <w:t xml:space="preserve"> </w:t>
      </w:r>
      <w:proofErr w:type="spellStart"/>
      <w:proofErr w:type="gramStart"/>
      <w:r w:rsidR="00902645" w:rsidRPr="0039059B">
        <w:rPr>
          <w:b/>
          <w:sz w:val="24"/>
          <w:szCs w:val="24"/>
        </w:rPr>
        <w:t>mov</w:t>
      </w:r>
      <w:proofErr w:type="spellEnd"/>
      <w:proofErr w:type="gramEnd"/>
      <w:r w:rsidR="00902645" w:rsidRPr="0039059B">
        <w:rPr>
          <w:b/>
          <w:sz w:val="24"/>
          <w:szCs w:val="24"/>
        </w:rPr>
        <w:t xml:space="preserve">     dptr,#MSG2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902645" w:rsidRPr="0039059B">
        <w:rPr>
          <w:b/>
          <w:sz w:val="24"/>
          <w:szCs w:val="24"/>
        </w:rPr>
        <w:t xml:space="preserve"> </w:t>
      </w:r>
      <w:proofErr w:type="spellStart"/>
      <w:proofErr w:type="gramStart"/>
      <w:r w:rsidR="00902645" w:rsidRPr="0039059B">
        <w:rPr>
          <w:b/>
          <w:sz w:val="24"/>
          <w:szCs w:val="24"/>
        </w:rPr>
        <w:t>mov</w:t>
      </w:r>
      <w:proofErr w:type="spellEnd"/>
      <w:proofErr w:type="gramEnd"/>
      <w:r w:rsidR="00902645" w:rsidRPr="0039059B">
        <w:rPr>
          <w:b/>
          <w:sz w:val="24"/>
          <w:szCs w:val="24"/>
        </w:rPr>
        <w:t xml:space="preserve">     R7,#16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902645" w:rsidRPr="0039059B">
        <w:rPr>
          <w:b/>
          <w:sz w:val="24"/>
          <w:szCs w:val="24"/>
        </w:rPr>
        <w:t xml:space="preserve"> ACALL   DISP_MSG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902645" w:rsidRPr="0039059B">
        <w:rPr>
          <w:b/>
          <w:sz w:val="24"/>
          <w:szCs w:val="24"/>
        </w:rPr>
        <w:t xml:space="preserve"> ACALL   DELAY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>AGN: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>agn1:</w:t>
      </w:r>
    </w:p>
    <w:p w:rsidR="00FF6DA9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>ACALL   READ_ADC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ACALL   DISPPARA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>MOV     A</w:t>
      </w:r>
      <w:proofErr w:type="gramStart"/>
      <w:r w:rsidRPr="0039059B">
        <w:rPr>
          <w:b/>
          <w:sz w:val="24"/>
          <w:szCs w:val="24"/>
        </w:rPr>
        <w:t>,CMP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ab/>
        <w:t>b,#2</w:t>
      </w:r>
    </w:p>
    <w:p w:rsidR="00FF6DA9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gramStart"/>
      <w:r w:rsidRPr="0039059B">
        <w:rPr>
          <w:b/>
          <w:sz w:val="24"/>
          <w:szCs w:val="24"/>
        </w:rPr>
        <w:t>div</w:t>
      </w:r>
      <w:proofErr w:type="gramEnd"/>
      <w:r w:rsidRPr="0039059B">
        <w:rPr>
          <w:b/>
          <w:sz w:val="24"/>
          <w:szCs w:val="24"/>
        </w:rPr>
        <w:tab/>
        <w:t>ab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</w:t>
      </w:r>
      <w:proofErr w:type="spellStart"/>
      <w:proofErr w:type="gramStart"/>
      <w:r w:rsidRPr="0039059B">
        <w:rPr>
          <w:b/>
          <w:sz w:val="24"/>
          <w:szCs w:val="24"/>
        </w:rPr>
        <w:t>cjne</w:t>
      </w:r>
      <w:proofErr w:type="spellEnd"/>
      <w:proofErr w:type="gramEnd"/>
      <w:r w:rsidRPr="0039059B">
        <w:rPr>
          <w:b/>
          <w:sz w:val="24"/>
          <w:szCs w:val="24"/>
        </w:rPr>
        <w:t xml:space="preserve">    a,#30,x1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gramStart"/>
      <w:r w:rsidRPr="0039059B">
        <w:rPr>
          <w:b/>
          <w:sz w:val="24"/>
          <w:szCs w:val="24"/>
        </w:rPr>
        <w:t>x1</w:t>
      </w:r>
      <w:proofErr w:type="gramEnd"/>
      <w:r w:rsidRPr="0039059B">
        <w:rPr>
          <w:b/>
          <w:sz w:val="24"/>
          <w:szCs w:val="24"/>
        </w:rPr>
        <w:t xml:space="preserve">:     </w:t>
      </w:r>
      <w:proofErr w:type="spellStart"/>
      <w:r w:rsidRPr="0039059B">
        <w:rPr>
          <w:b/>
          <w:sz w:val="24"/>
          <w:szCs w:val="24"/>
        </w:rPr>
        <w:t>jc</w:t>
      </w:r>
      <w:proofErr w:type="spellEnd"/>
      <w:r w:rsidRPr="0039059B">
        <w:rPr>
          <w:b/>
          <w:sz w:val="24"/>
          <w:szCs w:val="24"/>
        </w:rPr>
        <w:t xml:space="preserve">      </w:t>
      </w:r>
      <w:proofErr w:type="spellStart"/>
      <w:r w:rsidRPr="0039059B">
        <w:rPr>
          <w:b/>
          <w:sz w:val="24"/>
          <w:szCs w:val="24"/>
        </w:rPr>
        <w:t>nomsg</w:t>
      </w:r>
      <w:proofErr w:type="spell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    a,#0c0h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  command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    </w:t>
      </w:r>
      <w:proofErr w:type="spellStart"/>
      <w:r w:rsidRPr="0039059B">
        <w:rPr>
          <w:b/>
          <w:sz w:val="24"/>
          <w:szCs w:val="24"/>
        </w:rPr>
        <w:t>dptr</w:t>
      </w:r>
      <w:proofErr w:type="spellEnd"/>
      <w:r w:rsidRPr="0039059B">
        <w:rPr>
          <w:b/>
          <w:sz w:val="24"/>
          <w:szCs w:val="24"/>
        </w:rPr>
        <w:t>,#</w:t>
      </w:r>
      <w:proofErr w:type="spellStart"/>
      <w:r w:rsidRPr="0039059B">
        <w:rPr>
          <w:b/>
          <w:sz w:val="24"/>
          <w:szCs w:val="24"/>
        </w:rPr>
        <w:t>MSGg</w:t>
      </w:r>
      <w:proofErr w:type="spellEnd"/>
      <w:r w:rsidRPr="0039059B">
        <w:rPr>
          <w:b/>
          <w:sz w:val="24"/>
          <w:szCs w:val="24"/>
        </w:rPr>
        <w:tab/>
        <w:t>//</w:t>
      </w:r>
      <w:proofErr w:type="spellStart"/>
      <w:r w:rsidRPr="0039059B">
        <w:rPr>
          <w:b/>
          <w:sz w:val="24"/>
          <w:szCs w:val="24"/>
        </w:rPr>
        <w:t>msgg</w:t>
      </w:r>
      <w:proofErr w:type="spellEnd"/>
      <w:r w:rsidRPr="0039059B">
        <w:rPr>
          <w:b/>
          <w:sz w:val="24"/>
          <w:szCs w:val="24"/>
        </w:rPr>
        <w:t xml:space="preserve">:  </w:t>
      </w:r>
      <w:proofErr w:type="spellStart"/>
      <w:r w:rsidRPr="0039059B">
        <w:rPr>
          <w:b/>
          <w:sz w:val="24"/>
          <w:szCs w:val="24"/>
        </w:rPr>
        <w:t>db</w:t>
      </w:r>
      <w:proofErr w:type="spellEnd"/>
      <w:r w:rsidRPr="0039059B">
        <w:rPr>
          <w:b/>
          <w:sz w:val="24"/>
          <w:szCs w:val="24"/>
        </w:rPr>
        <w:t xml:space="preserve">      'Alco. Detected    '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    R7,#16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DISP_MSG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    buzzer      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  delay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  delay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  delay</w:t>
      </w:r>
    </w:p>
    <w:p w:rsidR="00FF6DA9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  delay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="00902645" w:rsidRPr="0039059B">
        <w:rPr>
          <w:b/>
          <w:sz w:val="24"/>
          <w:szCs w:val="24"/>
        </w:rPr>
        <w:t>CLR</w:t>
      </w:r>
      <w:r w:rsidR="00902645" w:rsidRPr="0039059B">
        <w:rPr>
          <w:b/>
          <w:sz w:val="24"/>
          <w:szCs w:val="24"/>
        </w:rPr>
        <w:tab/>
        <w:t>RELAY</w:t>
      </w:r>
    </w:p>
    <w:p w:rsidR="00FF6DA9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gramStart"/>
      <w:r w:rsidRPr="0039059B">
        <w:rPr>
          <w:b/>
          <w:sz w:val="24"/>
          <w:szCs w:val="24"/>
        </w:rPr>
        <w:t>x2</w:t>
      </w:r>
      <w:proofErr w:type="gramEnd"/>
      <w:r w:rsidRPr="0039059B">
        <w:rPr>
          <w:b/>
          <w:sz w:val="24"/>
          <w:szCs w:val="24"/>
        </w:rPr>
        <w:t>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DELAY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AJMP    AGN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spellStart"/>
      <w:proofErr w:type="gramStart"/>
      <w:r w:rsidRPr="0039059B">
        <w:rPr>
          <w:b/>
          <w:sz w:val="24"/>
          <w:szCs w:val="24"/>
        </w:rPr>
        <w:t>nomsg</w:t>
      </w:r>
      <w:proofErr w:type="spellEnd"/>
      <w:proofErr w:type="gramEnd"/>
      <w:r w:rsidRPr="0039059B">
        <w:rPr>
          <w:b/>
          <w:sz w:val="24"/>
          <w:szCs w:val="24"/>
        </w:rPr>
        <w:t>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    bit1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  delay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="00902645" w:rsidRPr="0039059B">
        <w:rPr>
          <w:b/>
          <w:sz w:val="24"/>
          <w:szCs w:val="24"/>
        </w:rPr>
        <w:t>SETB</w:t>
      </w:r>
      <w:r w:rsidR="00902645" w:rsidRPr="0039059B">
        <w:rPr>
          <w:b/>
          <w:sz w:val="24"/>
          <w:szCs w:val="24"/>
        </w:rPr>
        <w:tab/>
        <w:t>RELAY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setb</w:t>
      </w:r>
      <w:proofErr w:type="spellEnd"/>
      <w:proofErr w:type="gramEnd"/>
      <w:r w:rsidRPr="0039059B">
        <w:rPr>
          <w:b/>
          <w:sz w:val="24"/>
          <w:szCs w:val="24"/>
        </w:rPr>
        <w:t xml:space="preserve">    buzzer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AJMP    AGN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proofErr w:type="spellStart"/>
      <w:proofErr w:type="gramStart"/>
      <w:r w:rsidR="00902645" w:rsidRPr="0039059B">
        <w:rPr>
          <w:b/>
          <w:sz w:val="24"/>
          <w:szCs w:val="24"/>
        </w:rPr>
        <w:t>msgg</w:t>
      </w:r>
      <w:proofErr w:type="spellEnd"/>
      <w:proofErr w:type="gramEnd"/>
      <w:r w:rsidR="00902645" w:rsidRPr="0039059B">
        <w:rPr>
          <w:b/>
          <w:sz w:val="24"/>
          <w:szCs w:val="24"/>
        </w:rPr>
        <w:t xml:space="preserve">:  </w:t>
      </w:r>
      <w:proofErr w:type="spellStart"/>
      <w:r w:rsidR="00902645" w:rsidRPr="0039059B">
        <w:rPr>
          <w:b/>
          <w:sz w:val="24"/>
          <w:szCs w:val="24"/>
        </w:rPr>
        <w:t>db</w:t>
      </w:r>
      <w:proofErr w:type="spellEnd"/>
      <w:r w:rsidR="00902645" w:rsidRPr="0039059B">
        <w:rPr>
          <w:b/>
          <w:sz w:val="24"/>
          <w:szCs w:val="24"/>
        </w:rPr>
        <w:t xml:space="preserve">      'Alco. Detected    '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="00902645" w:rsidRPr="0039059B">
        <w:rPr>
          <w:b/>
          <w:sz w:val="24"/>
          <w:szCs w:val="24"/>
        </w:rPr>
        <w:t>READ_ADC: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MOV     ADCPORT</w:t>
      </w:r>
      <w:proofErr w:type="gramStart"/>
      <w:r w:rsidRPr="0039059B">
        <w:rPr>
          <w:b/>
          <w:sz w:val="24"/>
          <w:szCs w:val="24"/>
        </w:rPr>
        <w:t>,#</w:t>
      </w:r>
      <w:proofErr w:type="gramEnd"/>
      <w:r w:rsidRPr="0039059B">
        <w:rPr>
          <w:b/>
          <w:sz w:val="24"/>
          <w:szCs w:val="24"/>
        </w:rPr>
        <w:t>0FFH</w:t>
      </w:r>
      <w:r w:rsidRPr="0039059B">
        <w:rPr>
          <w:b/>
          <w:sz w:val="24"/>
          <w:szCs w:val="24"/>
        </w:rPr>
        <w:tab/>
        <w:t>//P2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CLR     W_R</w:t>
      </w:r>
      <w:r w:rsidRPr="0039059B">
        <w:rPr>
          <w:b/>
          <w:sz w:val="24"/>
          <w:szCs w:val="24"/>
        </w:rPr>
        <w:tab/>
      </w:r>
      <w:r w:rsidRPr="0039059B">
        <w:rPr>
          <w:b/>
          <w:sz w:val="24"/>
          <w:szCs w:val="24"/>
        </w:rPr>
        <w:tab/>
      </w:r>
      <w:r w:rsidRPr="0039059B">
        <w:rPr>
          <w:b/>
          <w:sz w:val="24"/>
          <w:szCs w:val="24"/>
        </w:rPr>
        <w:tab/>
        <w:t>//SOC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NOP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NOP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NOP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lastRenderedPageBreak/>
        <w:t xml:space="preserve">        NOP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NOP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NOP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SETB    W_R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SETB    INTR</w:t>
      </w:r>
      <w:r w:rsidRPr="0039059B">
        <w:rPr>
          <w:b/>
          <w:sz w:val="24"/>
          <w:szCs w:val="24"/>
        </w:rPr>
        <w:tab/>
        <w:t>//EOC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="00902645" w:rsidRPr="0039059B">
        <w:rPr>
          <w:b/>
          <w:sz w:val="24"/>
          <w:szCs w:val="24"/>
        </w:rPr>
        <w:t>HRE:    JB      INTR</w:t>
      </w:r>
      <w:proofErr w:type="gramStart"/>
      <w:r w:rsidR="00902645" w:rsidRPr="0039059B">
        <w:rPr>
          <w:b/>
          <w:sz w:val="24"/>
          <w:szCs w:val="24"/>
        </w:rPr>
        <w:t>,HRE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CLR     R_D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NOP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NOP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NOP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NOP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MOV     A</w:t>
      </w:r>
      <w:proofErr w:type="gramStart"/>
      <w:r w:rsidRPr="0039059B">
        <w:rPr>
          <w:b/>
          <w:sz w:val="24"/>
          <w:szCs w:val="24"/>
        </w:rPr>
        <w:t>,ADCPORT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SETB    R_D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MOV     CMP</w:t>
      </w:r>
      <w:proofErr w:type="gramStart"/>
      <w:r w:rsidRPr="0039059B">
        <w:rPr>
          <w:b/>
          <w:sz w:val="24"/>
          <w:szCs w:val="24"/>
        </w:rPr>
        <w:t>,A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RET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="00902645" w:rsidRPr="0039059B">
        <w:rPr>
          <w:b/>
          <w:sz w:val="24"/>
          <w:szCs w:val="24"/>
        </w:rPr>
        <w:t>DISPPARA: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CLEAR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    </w:t>
      </w:r>
      <w:proofErr w:type="spellStart"/>
      <w:r w:rsidRPr="0039059B">
        <w:rPr>
          <w:b/>
          <w:sz w:val="24"/>
          <w:szCs w:val="24"/>
        </w:rPr>
        <w:t>dptr</w:t>
      </w:r>
      <w:proofErr w:type="spellEnd"/>
      <w:r w:rsidRPr="0039059B">
        <w:rPr>
          <w:b/>
          <w:sz w:val="24"/>
          <w:szCs w:val="24"/>
        </w:rPr>
        <w:t>,#LEVL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    R7,#16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DISP_MSG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MOV     A</w:t>
      </w:r>
      <w:proofErr w:type="gramStart"/>
      <w:r w:rsidRPr="0039059B">
        <w:rPr>
          <w:b/>
          <w:sz w:val="24"/>
          <w:szCs w:val="24"/>
        </w:rPr>
        <w:t>,#</w:t>
      </w:r>
      <w:proofErr w:type="gramEnd"/>
      <w:r w:rsidRPr="0039059B">
        <w:rPr>
          <w:b/>
          <w:sz w:val="24"/>
          <w:szCs w:val="24"/>
        </w:rPr>
        <w:t>89H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COMMAND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MOV     A</w:t>
      </w:r>
      <w:proofErr w:type="gramStart"/>
      <w:r w:rsidRPr="0039059B">
        <w:rPr>
          <w:b/>
          <w:sz w:val="24"/>
          <w:szCs w:val="24"/>
        </w:rPr>
        <w:t>,CMP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ab/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ab/>
        <w:t>b,#2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ab/>
      </w:r>
      <w:proofErr w:type="gramStart"/>
      <w:r w:rsidRPr="0039059B">
        <w:rPr>
          <w:b/>
          <w:sz w:val="24"/>
          <w:szCs w:val="24"/>
        </w:rPr>
        <w:t>div</w:t>
      </w:r>
      <w:proofErr w:type="gramEnd"/>
      <w:r w:rsidRPr="0039059B">
        <w:rPr>
          <w:b/>
          <w:sz w:val="24"/>
          <w:szCs w:val="24"/>
        </w:rPr>
        <w:tab/>
        <w:t>ab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HTB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ab/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ab/>
        <w:t>a,#' '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DISPLAY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ab/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ab/>
      </w:r>
      <w:proofErr w:type="spellStart"/>
      <w:r w:rsidRPr="0039059B">
        <w:rPr>
          <w:b/>
          <w:sz w:val="24"/>
          <w:szCs w:val="24"/>
        </w:rPr>
        <w:t>a,#'m</w:t>
      </w:r>
      <w:proofErr w:type="spellEnd"/>
      <w:r w:rsidRPr="0039059B">
        <w:rPr>
          <w:b/>
          <w:sz w:val="24"/>
          <w:szCs w:val="24"/>
        </w:rPr>
        <w:t>'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lastRenderedPageBreak/>
        <w:t xml:space="preserve">        ACALL   DISPLAY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proofErr w:type="spellStart"/>
      <w:proofErr w:type="gramStart"/>
      <w:r w:rsidR="00902645" w:rsidRPr="0039059B">
        <w:rPr>
          <w:b/>
          <w:sz w:val="24"/>
          <w:szCs w:val="24"/>
        </w:rPr>
        <w:t>mov</w:t>
      </w:r>
      <w:proofErr w:type="spellEnd"/>
      <w:proofErr w:type="gramEnd"/>
      <w:r w:rsidR="00902645" w:rsidRPr="0039059B">
        <w:rPr>
          <w:b/>
          <w:sz w:val="24"/>
          <w:szCs w:val="24"/>
        </w:rPr>
        <w:tab/>
      </w:r>
      <w:proofErr w:type="spellStart"/>
      <w:r w:rsidR="00902645" w:rsidRPr="0039059B">
        <w:rPr>
          <w:b/>
          <w:sz w:val="24"/>
          <w:szCs w:val="24"/>
        </w:rPr>
        <w:t>a,#'l</w:t>
      </w:r>
      <w:proofErr w:type="spellEnd"/>
      <w:r w:rsidR="00902645" w:rsidRPr="0039059B">
        <w:rPr>
          <w:b/>
          <w:sz w:val="24"/>
          <w:szCs w:val="24"/>
        </w:rPr>
        <w:t>'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proofErr w:type="spellStart"/>
      <w:proofErr w:type="gramStart"/>
      <w:r w:rsidR="00902645" w:rsidRPr="0039059B">
        <w:rPr>
          <w:b/>
          <w:sz w:val="24"/>
          <w:szCs w:val="24"/>
        </w:rPr>
        <w:t>acall</w:t>
      </w:r>
      <w:proofErr w:type="spellEnd"/>
      <w:r w:rsidR="00902645" w:rsidRPr="0039059B">
        <w:rPr>
          <w:b/>
          <w:sz w:val="24"/>
          <w:szCs w:val="24"/>
        </w:rPr>
        <w:t xml:space="preserve">  DISPLAY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RET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>HTB: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MOV     B</w:t>
      </w:r>
      <w:proofErr w:type="gramStart"/>
      <w:r w:rsidRPr="0039059B">
        <w:rPr>
          <w:b/>
          <w:sz w:val="24"/>
          <w:szCs w:val="24"/>
        </w:rPr>
        <w:t>,#</w:t>
      </w:r>
      <w:proofErr w:type="gramEnd"/>
      <w:r w:rsidRPr="0039059B">
        <w:rPr>
          <w:b/>
          <w:sz w:val="24"/>
          <w:szCs w:val="24"/>
        </w:rPr>
        <w:t>64H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DIV     AB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DISPLAY1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MOV     A</w:t>
      </w:r>
      <w:proofErr w:type="gramStart"/>
      <w:r w:rsidRPr="0039059B">
        <w:rPr>
          <w:b/>
          <w:sz w:val="24"/>
          <w:szCs w:val="24"/>
        </w:rPr>
        <w:t>,B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MOV     B</w:t>
      </w:r>
      <w:proofErr w:type="gramStart"/>
      <w:r w:rsidRPr="0039059B">
        <w:rPr>
          <w:b/>
          <w:sz w:val="24"/>
          <w:szCs w:val="24"/>
        </w:rPr>
        <w:t>,#</w:t>
      </w:r>
      <w:proofErr w:type="gramEnd"/>
      <w:r w:rsidRPr="0039059B">
        <w:rPr>
          <w:b/>
          <w:sz w:val="24"/>
          <w:szCs w:val="24"/>
        </w:rPr>
        <w:t>0AH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DIV     AB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DISPLAY1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MOV     A</w:t>
      </w:r>
      <w:proofErr w:type="gramStart"/>
      <w:r w:rsidRPr="0039059B">
        <w:rPr>
          <w:b/>
          <w:sz w:val="24"/>
          <w:szCs w:val="24"/>
        </w:rPr>
        <w:t>,B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DISPLAY1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RET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>LEVL:    DB     'Alcohol:        '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spellStart"/>
      <w:proofErr w:type="gramStart"/>
      <w:r w:rsidRPr="0039059B">
        <w:rPr>
          <w:b/>
          <w:sz w:val="24"/>
          <w:szCs w:val="24"/>
        </w:rPr>
        <w:t>lcdINIT</w:t>
      </w:r>
      <w:proofErr w:type="spellEnd"/>
      <w:proofErr w:type="gramEnd"/>
      <w:r w:rsidRPr="0039059B">
        <w:rPr>
          <w:b/>
          <w:sz w:val="24"/>
          <w:szCs w:val="24"/>
        </w:rPr>
        <w:t>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a,#38h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command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a,#0eh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command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a,#06h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command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gramStart"/>
      <w:r w:rsidRPr="0039059B">
        <w:rPr>
          <w:b/>
          <w:sz w:val="24"/>
          <w:szCs w:val="24"/>
        </w:rPr>
        <w:t>clear</w:t>
      </w:r>
      <w:proofErr w:type="gramEnd"/>
      <w:r w:rsidRPr="0039059B">
        <w:rPr>
          <w:b/>
          <w:sz w:val="24"/>
          <w:szCs w:val="24"/>
        </w:rPr>
        <w:t>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a,#01h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command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lastRenderedPageBreak/>
        <w:t xml:space="preserve">      </w:t>
      </w:r>
      <w:proofErr w:type="gramStart"/>
      <w:r w:rsidRPr="0039059B">
        <w:rPr>
          <w:b/>
          <w:sz w:val="24"/>
          <w:szCs w:val="24"/>
        </w:rPr>
        <w:t>ret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</w:t>
      </w:r>
      <w:proofErr w:type="gramStart"/>
      <w:r w:rsidRPr="0039059B">
        <w:rPr>
          <w:b/>
          <w:sz w:val="24"/>
          <w:szCs w:val="24"/>
        </w:rPr>
        <w:t>;</w:t>
      </w:r>
      <w:proofErr w:type="spellStart"/>
      <w:r w:rsidRPr="0039059B">
        <w:rPr>
          <w:b/>
          <w:sz w:val="24"/>
          <w:szCs w:val="24"/>
        </w:rPr>
        <w:t>lcd</w:t>
      </w:r>
      <w:proofErr w:type="spellEnd"/>
      <w:proofErr w:type="gramEnd"/>
      <w:r w:rsidRPr="0039059B">
        <w:rPr>
          <w:b/>
          <w:sz w:val="24"/>
          <w:szCs w:val="24"/>
        </w:rPr>
        <w:t xml:space="preserve"> strobe subroutine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gramStart"/>
      <w:r w:rsidRPr="0039059B">
        <w:rPr>
          <w:b/>
          <w:sz w:val="24"/>
          <w:szCs w:val="24"/>
        </w:rPr>
        <w:t>command</w:t>
      </w:r>
      <w:proofErr w:type="gramEnd"/>
      <w:r w:rsidRPr="0039059B">
        <w:rPr>
          <w:b/>
          <w:sz w:val="24"/>
          <w:szCs w:val="24"/>
        </w:rPr>
        <w:t>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ready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</w:t>
      </w:r>
      <w:proofErr w:type="spellStart"/>
      <w:r w:rsidRPr="0039059B">
        <w:rPr>
          <w:b/>
          <w:sz w:val="24"/>
          <w:szCs w:val="24"/>
        </w:rPr>
        <w:t>LCDDATA,a</w:t>
      </w:r>
      <w:proofErr w:type="spell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LCDRS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LCDRW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setb</w:t>
      </w:r>
      <w:proofErr w:type="spellEnd"/>
      <w:proofErr w:type="gramEnd"/>
      <w:r w:rsidRPr="0039059B">
        <w:rPr>
          <w:b/>
          <w:sz w:val="24"/>
          <w:szCs w:val="24"/>
        </w:rPr>
        <w:t xml:space="preserve"> LCDEN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LCDEN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gramStart"/>
      <w:r w:rsidRPr="0039059B">
        <w:rPr>
          <w:b/>
          <w:sz w:val="24"/>
          <w:szCs w:val="24"/>
        </w:rPr>
        <w:t>ret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>display1: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</w:t>
      </w:r>
      <w:proofErr w:type="gramStart"/>
      <w:r w:rsidRPr="0039059B">
        <w:rPr>
          <w:b/>
          <w:sz w:val="24"/>
          <w:szCs w:val="24"/>
        </w:rPr>
        <w:t>add</w:t>
      </w:r>
      <w:proofErr w:type="gramEnd"/>
      <w:r w:rsidRPr="0039059B">
        <w:rPr>
          <w:b/>
          <w:sz w:val="24"/>
          <w:szCs w:val="24"/>
        </w:rPr>
        <w:t xml:space="preserve">    a,#30h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gramStart"/>
      <w:r w:rsidRPr="0039059B">
        <w:rPr>
          <w:b/>
          <w:sz w:val="24"/>
          <w:szCs w:val="24"/>
        </w:rPr>
        <w:t>display</w:t>
      </w:r>
      <w:proofErr w:type="gramEnd"/>
      <w:r w:rsidRPr="0039059B">
        <w:rPr>
          <w:b/>
          <w:sz w:val="24"/>
          <w:szCs w:val="24"/>
        </w:rPr>
        <w:t>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acall</w:t>
      </w:r>
      <w:proofErr w:type="spellEnd"/>
      <w:proofErr w:type="gramEnd"/>
      <w:r w:rsidRPr="0039059B">
        <w:rPr>
          <w:b/>
          <w:sz w:val="24"/>
          <w:szCs w:val="24"/>
        </w:rPr>
        <w:t xml:space="preserve"> ready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</w:t>
      </w:r>
      <w:proofErr w:type="spellStart"/>
      <w:r w:rsidRPr="0039059B">
        <w:rPr>
          <w:b/>
          <w:sz w:val="24"/>
          <w:szCs w:val="24"/>
        </w:rPr>
        <w:t>LCDDATA,a</w:t>
      </w:r>
      <w:proofErr w:type="spell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setb</w:t>
      </w:r>
      <w:proofErr w:type="spellEnd"/>
      <w:proofErr w:type="gramEnd"/>
      <w:r w:rsidRPr="0039059B">
        <w:rPr>
          <w:b/>
          <w:sz w:val="24"/>
          <w:szCs w:val="24"/>
        </w:rPr>
        <w:t xml:space="preserve"> LCDRS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LCDRW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setb</w:t>
      </w:r>
      <w:proofErr w:type="spellEnd"/>
      <w:proofErr w:type="gramEnd"/>
      <w:r w:rsidRPr="0039059B">
        <w:rPr>
          <w:b/>
          <w:sz w:val="24"/>
          <w:szCs w:val="24"/>
        </w:rPr>
        <w:t xml:space="preserve"> LCDEN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LCDEN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gramStart"/>
      <w:r w:rsidRPr="0039059B">
        <w:rPr>
          <w:b/>
          <w:sz w:val="24"/>
          <w:szCs w:val="24"/>
        </w:rPr>
        <w:t>ret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gramStart"/>
      <w:r w:rsidRPr="0039059B">
        <w:rPr>
          <w:b/>
          <w:sz w:val="24"/>
          <w:szCs w:val="24"/>
        </w:rPr>
        <w:t>ready</w:t>
      </w:r>
      <w:proofErr w:type="gramEnd"/>
      <w:r w:rsidRPr="0039059B">
        <w:rPr>
          <w:b/>
          <w:sz w:val="24"/>
          <w:szCs w:val="24"/>
        </w:rPr>
        <w:t>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LCDEN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LCDDATA,#0ffh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LCDRS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setb</w:t>
      </w:r>
      <w:proofErr w:type="spellEnd"/>
      <w:proofErr w:type="gramEnd"/>
      <w:r w:rsidRPr="0039059B">
        <w:rPr>
          <w:b/>
          <w:sz w:val="24"/>
          <w:szCs w:val="24"/>
        </w:rPr>
        <w:t xml:space="preserve"> LCDRW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>;----------------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gramStart"/>
      <w:r w:rsidRPr="0039059B">
        <w:rPr>
          <w:b/>
          <w:sz w:val="24"/>
          <w:szCs w:val="24"/>
        </w:rPr>
        <w:t>wait</w:t>
      </w:r>
      <w:proofErr w:type="gramEnd"/>
      <w:r w:rsidRPr="0039059B">
        <w:rPr>
          <w:b/>
          <w:sz w:val="24"/>
          <w:szCs w:val="24"/>
        </w:rPr>
        <w:t>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LCDEN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lastRenderedPageBreak/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setb</w:t>
      </w:r>
      <w:proofErr w:type="spellEnd"/>
      <w:proofErr w:type="gramEnd"/>
      <w:r w:rsidRPr="0039059B">
        <w:rPr>
          <w:b/>
          <w:sz w:val="24"/>
          <w:szCs w:val="24"/>
        </w:rPr>
        <w:t xml:space="preserve"> LCDEN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jb</w:t>
      </w:r>
      <w:proofErr w:type="spellEnd"/>
      <w:proofErr w:type="gramEnd"/>
      <w:r w:rsidRPr="0039059B">
        <w:rPr>
          <w:b/>
          <w:sz w:val="24"/>
          <w:szCs w:val="24"/>
        </w:rPr>
        <w:t xml:space="preserve"> LCDDATA.7,wait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spellStart"/>
      <w:proofErr w:type="gramStart"/>
      <w:r w:rsidRPr="0039059B">
        <w:rPr>
          <w:b/>
          <w:sz w:val="24"/>
          <w:szCs w:val="24"/>
        </w:rPr>
        <w:t>clr</w:t>
      </w:r>
      <w:proofErr w:type="spellEnd"/>
      <w:proofErr w:type="gramEnd"/>
      <w:r w:rsidRPr="0039059B">
        <w:rPr>
          <w:b/>
          <w:sz w:val="24"/>
          <w:szCs w:val="24"/>
        </w:rPr>
        <w:t xml:space="preserve"> LCDEN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</w:t>
      </w:r>
      <w:proofErr w:type="gramStart"/>
      <w:r w:rsidRPr="0039059B">
        <w:rPr>
          <w:b/>
          <w:sz w:val="24"/>
          <w:szCs w:val="24"/>
        </w:rPr>
        <w:t>ret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proofErr w:type="spellStart"/>
      <w:r w:rsidR="00902645" w:rsidRPr="0039059B">
        <w:rPr>
          <w:b/>
          <w:sz w:val="24"/>
          <w:szCs w:val="24"/>
        </w:rPr>
        <w:t>disp_msg</w:t>
      </w:r>
      <w:proofErr w:type="spellEnd"/>
      <w:r w:rsidR="00902645" w:rsidRPr="0039059B">
        <w:rPr>
          <w:b/>
          <w:sz w:val="24"/>
          <w:szCs w:val="24"/>
        </w:rPr>
        <w:t>: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mov</w:t>
      </w:r>
      <w:proofErr w:type="spellEnd"/>
      <w:proofErr w:type="gramEnd"/>
      <w:r w:rsidRPr="0039059B">
        <w:rPr>
          <w:b/>
          <w:sz w:val="24"/>
          <w:szCs w:val="24"/>
        </w:rPr>
        <w:t xml:space="preserve">     r6,#00h</w:t>
      </w:r>
    </w:p>
    <w:p w:rsidR="00902645" w:rsidRPr="0039059B" w:rsidRDefault="00FF6DA9" w:rsidP="00902645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="00902645" w:rsidRPr="0039059B">
        <w:rPr>
          <w:b/>
          <w:sz w:val="24"/>
          <w:szCs w:val="24"/>
        </w:rPr>
        <w:t>LO1:     MOV     A</w:t>
      </w:r>
      <w:proofErr w:type="gramStart"/>
      <w:r w:rsidR="00902645" w:rsidRPr="0039059B">
        <w:rPr>
          <w:b/>
          <w:sz w:val="24"/>
          <w:szCs w:val="24"/>
        </w:rPr>
        <w:t>,R6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MOVC    A,@A+DPTR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ACALL   DISPLAY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INC     R6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DJNZ    R7</w:t>
      </w:r>
      <w:proofErr w:type="gramStart"/>
      <w:r w:rsidRPr="0039059B">
        <w:rPr>
          <w:b/>
          <w:sz w:val="24"/>
          <w:szCs w:val="24"/>
        </w:rPr>
        <w:t>,LO1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RET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gramStart"/>
      <w:r w:rsidRPr="0039059B">
        <w:rPr>
          <w:b/>
          <w:sz w:val="24"/>
          <w:szCs w:val="24"/>
        </w:rPr>
        <w:t>delay</w:t>
      </w:r>
      <w:proofErr w:type="gramEnd"/>
      <w:r w:rsidRPr="0039059B">
        <w:rPr>
          <w:b/>
          <w:sz w:val="24"/>
          <w:szCs w:val="24"/>
        </w:rPr>
        <w:t xml:space="preserve">:  </w:t>
      </w:r>
      <w:proofErr w:type="spellStart"/>
      <w:r w:rsidRPr="0039059B">
        <w:rPr>
          <w:b/>
          <w:sz w:val="24"/>
          <w:szCs w:val="24"/>
        </w:rPr>
        <w:t>mov</w:t>
      </w:r>
      <w:proofErr w:type="spellEnd"/>
      <w:r w:rsidRPr="0039059B">
        <w:rPr>
          <w:b/>
          <w:sz w:val="24"/>
          <w:szCs w:val="24"/>
        </w:rPr>
        <w:t xml:space="preserve"> DELR0,#10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AJMP    HER2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spellStart"/>
      <w:r w:rsidRPr="0039059B">
        <w:rPr>
          <w:b/>
          <w:sz w:val="24"/>
          <w:szCs w:val="24"/>
        </w:rPr>
        <w:t>DB_delay</w:t>
      </w:r>
      <w:proofErr w:type="gramStart"/>
      <w:r w:rsidRPr="0039059B">
        <w:rPr>
          <w:b/>
          <w:sz w:val="24"/>
          <w:szCs w:val="24"/>
        </w:rPr>
        <w:t>:mov</w:t>
      </w:r>
      <w:proofErr w:type="spellEnd"/>
      <w:proofErr w:type="gramEnd"/>
      <w:r w:rsidRPr="0039059B">
        <w:rPr>
          <w:b/>
          <w:sz w:val="24"/>
          <w:szCs w:val="24"/>
        </w:rPr>
        <w:t xml:space="preserve"> DELR0,#4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her2:  </w:t>
      </w:r>
      <w:proofErr w:type="spellStart"/>
      <w:r w:rsidRPr="0039059B">
        <w:rPr>
          <w:b/>
          <w:sz w:val="24"/>
          <w:szCs w:val="24"/>
        </w:rPr>
        <w:t>mov</w:t>
      </w:r>
      <w:proofErr w:type="spellEnd"/>
      <w:r w:rsidRPr="0039059B">
        <w:rPr>
          <w:b/>
          <w:sz w:val="24"/>
          <w:szCs w:val="24"/>
        </w:rPr>
        <w:t xml:space="preserve"> DELR1</w:t>
      </w:r>
      <w:proofErr w:type="gramStart"/>
      <w:r w:rsidRPr="0039059B">
        <w:rPr>
          <w:b/>
          <w:sz w:val="24"/>
          <w:szCs w:val="24"/>
        </w:rPr>
        <w:t>,#</w:t>
      </w:r>
      <w:proofErr w:type="gramEnd"/>
      <w:r w:rsidRPr="0039059B">
        <w:rPr>
          <w:b/>
          <w:sz w:val="24"/>
          <w:szCs w:val="24"/>
        </w:rPr>
        <w:t>254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her1:  </w:t>
      </w:r>
      <w:proofErr w:type="spellStart"/>
      <w:r w:rsidRPr="0039059B">
        <w:rPr>
          <w:b/>
          <w:sz w:val="24"/>
          <w:szCs w:val="24"/>
        </w:rPr>
        <w:t>mov</w:t>
      </w:r>
      <w:proofErr w:type="spellEnd"/>
      <w:r w:rsidRPr="0039059B">
        <w:rPr>
          <w:b/>
          <w:sz w:val="24"/>
          <w:szCs w:val="24"/>
        </w:rPr>
        <w:t xml:space="preserve"> DELR2</w:t>
      </w:r>
      <w:proofErr w:type="gramStart"/>
      <w:r w:rsidRPr="0039059B">
        <w:rPr>
          <w:b/>
          <w:sz w:val="24"/>
          <w:szCs w:val="24"/>
        </w:rPr>
        <w:t>,#</w:t>
      </w:r>
      <w:proofErr w:type="gramEnd"/>
      <w:r w:rsidRPr="0039059B">
        <w:rPr>
          <w:b/>
          <w:sz w:val="24"/>
          <w:szCs w:val="24"/>
        </w:rPr>
        <w:t xml:space="preserve">254 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proofErr w:type="gramStart"/>
      <w:r w:rsidRPr="0039059B">
        <w:rPr>
          <w:b/>
          <w:sz w:val="24"/>
          <w:szCs w:val="24"/>
        </w:rPr>
        <w:t>her</w:t>
      </w:r>
      <w:proofErr w:type="gramEnd"/>
      <w:r w:rsidRPr="0039059B">
        <w:rPr>
          <w:b/>
          <w:sz w:val="24"/>
          <w:szCs w:val="24"/>
        </w:rPr>
        <w:t xml:space="preserve">:   </w:t>
      </w:r>
      <w:proofErr w:type="spellStart"/>
      <w:r w:rsidRPr="0039059B">
        <w:rPr>
          <w:b/>
          <w:sz w:val="24"/>
          <w:szCs w:val="24"/>
        </w:rPr>
        <w:t>djnz</w:t>
      </w:r>
      <w:proofErr w:type="spellEnd"/>
      <w:r w:rsidRPr="0039059B">
        <w:rPr>
          <w:b/>
          <w:sz w:val="24"/>
          <w:szCs w:val="24"/>
        </w:rPr>
        <w:t xml:space="preserve"> DELR2,her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djnz</w:t>
      </w:r>
      <w:proofErr w:type="spellEnd"/>
      <w:proofErr w:type="gramEnd"/>
      <w:r w:rsidRPr="0039059B">
        <w:rPr>
          <w:b/>
          <w:sz w:val="24"/>
          <w:szCs w:val="24"/>
        </w:rPr>
        <w:t xml:space="preserve"> DELR1,her1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spellStart"/>
      <w:proofErr w:type="gramStart"/>
      <w:r w:rsidRPr="0039059B">
        <w:rPr>
          <w:b/>
          <w:sz w:val="24"/>
          <w:szCs w:val="24"/>
        </w:rPr>
        <w:t>djnz</w:t>
      </w:r>
      <w:proofErr w:type="spellEnd"/>
      <w:proofErr w:type="gramEnd"/>
      <w:r w:rsidRPr="0039059B">
        <w:rPr>
          <w:b/>
          <w:sz w:val="24"/>
          <w:szCs w:val="24"/>
        </w:rPr>
        <w:t xml:space="preserve"> DELR0,her2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       </w:t>
      </w:r>
      <w:proofErr w:type="gramStart"/>
      <w:r w:rsidRPr="0039059B">
        <w:rPr>
          <w:b/>
          <w:sz w:val="24"/>
          <w:szCs w:val="24"/>
        </w:rPr>
        <w:t>ret</w:t>
      </w:r>
      <w:proofErr w:type="gramEnd"/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>MSG1:   DB      'Alcohol Detection'</w:t>
      </w:r>
    </w:p>
    <w:p w:rsidR="00902645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MSG2:   DB      </w:t>
      </w:r>
      <w:proofErr w:type="gramStart"/>
      <w:r w:rsidRPr="0039059B">
        <w:rPr>
          <w:b/>
          <w:sz w:val="24"/>
          <w:szCs w:val="24"/>
        </w:rPr>
        <w:t>'  in</w:t>
      </w:r>
      <w:proofErr w:type="gramEnd"/>
      <w:r w:rsidRPr="0039059B">
        <w:rPr>
          <w:b/>
          <w:sz w:val="24"/>
          <w:szCs w:val="24"/>
        </w:rPr>
        <w:t xml:space="preserve"> car         '</w:t>
      </w:r>
    </w:p>
    <w:p w:rsidR="00902645" w:rsidRPr="0039059B" w:rsidRDefault="00902645" w:rsidP="00902645">
      <w:pPr>
        <w:spacing w:line="360" w:lineRule="auto"/>
        <w:jc w:val="both"/>
        <w:rPr>
          <w:b/>
          <w:sz w:val="24"/>
          <w:szCs w:val="24"/>
        </w:rPr>
      </w:pPr>
      <w:r w:rsidRPr="0039059B">
        <w:rPr>
          <w:b/>
          <w:sz w:val="24"/>
          <w:szCs w:val="24"/>
        </w:rPr>
        <w:t xml:space="preserve"> </w:t>
      </w:r>
      <w:proofErr w:type="gramStart"/>
      <w:r w:rsidRPr="0039059B">
        <w:rPr>
          <w:b/>
          <w:sz w:val="24"/>
          <w:szCs w:val="24"/>
        </w:rPr>
        <w:t>end</w:t>
      </w:r>
      <w:proofErr w:type="gramEnd"/>
    </w:p>
    <w:p w:rsidR="00902645" w:rsidRDefault="00902645" w:rsidP="00902645">
      <w:pPr>
        <w:spacing w:line="360" w:lineRule="auto"/>
        <w:jc w:val="both"/>
      </w:pPr>
    </w:p>
    <w:p w:rsidR="00FF6DA9" w:rsidRDefault="00FF6DA9" w:rsidP="00371DC2">
      <w:pPr>
        <w:spacing w:line="360" w:lineRule="auto"/>
        <w:rPr>
          <w:b/>
          <w:spacing w:val="1"/>
          <w:sz w:val="28"/>
          <w:szCs w:val="28"/>
        </w:rPr>
      </w:pPr>
    </w:p>
    <w:p w:rsidR="00FF6DA9" w:rsidRDefault="00FF6DA9" w:rsidP="00371DC2">
      <w:pPr>
        <w:spacing w:line="360" w:lineRule="auto"/>
        <w:rPr>
          <w:b/>
          <w:spacing w:val="1"/>
          <w:sz w:val="28"/>
          <w:szCs w:val="28"/>
        </w:rPr>
      </w:pPr>
    </w:p>
    <w:p w:rsidR="00FF6DA9" w:rsidRDefault="00FF6DA9" w:rsidP="00371DC2">
      <w:pPr>
        <w:spacing w:line="360" w:lineRule="auto"/>
        <w:rPr>
          <w:b/>
          <w:spacing w:val="1"/>
          <w:sz w:val="28"/>
          <w:szCs w:val="28"/>
        </w:rPr>
      </w:pPr>
    </w:p>
    <w:p w:rsidR="00371DC2" w:rsidRPr="00F17B22" w:rsidRDefault="00371DC2" w:rsidP="00371DC2">
      <w:pPr>
        <w:spacing w:line="360" w:lineRule="auto"/>
        <w:rPr>
          <w:sz w:val="24"/>
          <w:szCs w:val="24"/>
        </w:rPr>
      </w:pPr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.4    SO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TW</w:t>
      </w:r>
      <w:r>
        <w:rPr>
          <w:b/>
          <w:spacing w:val="-1"/>
          <w:sz w:val="28"/>
          <w:szCs w:val="28"/>
        </w:rPr>
        <w:t>AR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D</w:t>
      </w:r>
      <w:r>
        <w:rPr>
          <w:b/>
          <w:sz w:val="28"/>
          <w:szCs w:val="28"/>
        </w:rPr>
        <w:t>ES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GN</w:t>
      </w:r>
    </w:p>
    <w:p w:rsidR="00371DC2" w:rsidRDefault="00371DC2" w:rsidP="00371DC2">
      <w:pPr>
        <w:spacing w:line="360" w:lineRule="auto"/>
        <w:ind w:left="100" w:right="18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MIDE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ool 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 the 8052 Mi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ro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ontrol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ture supp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rt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y lev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of softw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 pro</w:t>
      </w:r>
      <w:r>
        <w:rPr>
          <w:spacing w:val="-1"/>
          <w:sz w:val="24"/>
          <w:szCs w:val="24"/>
        </w:rPr>
        <w:t>fe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appli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ons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to the st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 xml:space="preserve">ust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rning</w:t>
      </w:r>
    </w:p>
    <w:p w:rsidR="00371DC2" w:rsidRDefault="00371DC2" w:rsidP="00371DC2">
      <w:pPr>
        <w:spacing w:before="7" w:line="360" w:lineRule="auto"/>
        <w:ind w:left="100"/>
        <w:jc w:val="both"/>
        <w:rPr>
          <w:sz w:val="24"/>
          <w:szCs w:val="24"/>
        </w:rPr>
      </w:pPr>
      <w:proofErr w:type="gramStart"/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bout</w:t>
      </w:r>
      <w:proofErr w:type="gramEnd"/>
      <w:r>
        <w:rPr>
          <w:position w:val="-1"/>
          <w:sz w:val="24"/>
          <w:szCs w:val="24"/>
        </w:rPr>
        <w:t xml:space="preserve"> soft</w:t>
      </w:r>
      <w:r>
        <w:rPr>
          <w:spacing w:val="2"/>
          <w:position w:val="-1"/>
          <w:sz w:val="24"/>
          <w:szCs w:val="24"/>
        </w:rPr>
        <w:t>w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e 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v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lop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nt.</w:t>
      </w:r>
    </w:p>
    <w:p w:rsidR="00371DC2" w:rsidRDefault="00371DC2" w:rsidP="00371DC2">
      <w:pPr>
        <w:spacing w:before="9" w:line="360" w:lineRule="auto"/>
        <w:jc w:val="both"/>
        <w:rPr>
          <w:sz w:val="15"/>
          <w:szCs w:val="15"/>
        </w:rPr>
      </w:pPr>
    </w:p>
    <w:p w:rsidR="002E634C" w:rsidRPr="00652E37" w:rsidRDefault="002E634C" w:rsidP="002E634C">
      <w:pPr>
        <w:spacing w:line="360" w:lineRule="auto"/>
        <w:ind w:right="83"/>
        <w:jc w:val="both"/>
        <w:rPr>
          <w:sz w:val="24"/>
          <w:szCs w:val="24"/>
        </w:rPr>
      </w:pPr>
    </w:p>
    <w:p w:rsidR="002E634C" w:rsidRDefault="002E634C" w:rsidP="009F19BA">
      <w:pPr>
        <w:autoSpaceDE w:val="0"/>
        <w:autoSpaceDN w:val="0"/>
        <w:adjustRightInd w:val="0"/>
        <w:rPr>
          <w:sz w:val="24"/>
          <w:szCs w:val="24"/>
        </w:rPr>
      </w:pPr>
    </w:p>
    <w:p w:rsidR="0028193F" w:rsidRDefault="0028193F" w:rsidP="002E634C">
      <w:pPr>
        <w:spacing w:before="3" w:line="360" w:lineRule="auto"/>
        <w:jc w:val="both"/>
        <w:rPr>
          <w:sz w:val="24"/>
          <w:szCs w:val="24"/>
        </w:rPr>
      </w:pPr>
    </w:p>
    <w:p w:rsidR="0028193F" w:rsidRDefault="0028193F" w:rsidP="002E634C">
      <w:pPr>
        <w:spacing w:before="3" w:line="360" w:lineRule="auto"/>
        <w:jc w:val="both"/>
        <w:rPr>
          <w:sz w:val="24"/>
          <w:szCs w:val="24"/>
        </w:rPr>
      </w:pPr>
    </w:p>
    <w:p w:rsidR="0028193F" w:rsidRDefault="0028193F" w:rsidP="002E634C">
      <w:pPr>
        <w:spacing w:before="3" w:line="360" w:lineRule="auto"/>
        <w:jc w:val="both"/>
        <w:rPr>
          <w:sz w:val="24"/>
          <w:szCs w:val="24"/>
        </w:rPr>
      </w:pPr>
    </w:p>
    <w:p w:rsidR="0028193F" w:rsidRDefault="0028193F" w:rsidP="002E634C">
      <w:pPr>
        <w:spacing w:before="3" w:line="360" w:lineRule="auto"/>
        <w:jc w:val="both"/>
        <w:rPr>
          <w:sz w:val="24"/>
          <w:szCs w:val="24"/>
        </w:rPr>
      </w:pPr>
    </w:p>
    <w:p w:rsidR="0028193F" w:rsidRDefault="0028193F" w:rsidP="002E634C">
      <w:pPr>
        <w:spacing w:before="3" w:line="360" w:lineRule="auto"/>
        <w:jc w:val="both"/>
        <w:rPr>
          <w:sz w:val="24"/>
          <w:szCs w:val="24"/>
        </w:rPr>
      </w:pPr>
    </w:p>
    <w:p w:rsidR="0028193F" w:rsidRDefault="0028193F" w:rsidP="002E634C">
      <w:pPr>
        <w:spacing w:before="3" w:line="360" w:lineRule="auto"/>
        <w:jc w:val="both"/>
        <w:rPr>
          <w:sz w:val="24"/>
          <w:szCs w:val="24"/>
        </w:rPr>
      </w:pPr>
    </w:p>
    <w:p w:rsidR="0028193F" w:rsidRDefault="0028193F" w:rsidP="002E634C">
      <w:pPr>
        <w:spacing w:before="3" w:line="360" w:lineRule="auto"/>
        <w:jc w:val="both"/>
        <w:rPr>
          <w:sz w:val="24"/>
          <w:szCs w:val="24"/>
        </w:rPr>
      </w:pPr>
    </w:p>
    <w:p w:rsidR="0028193F" w:rsidRDefault="0028193F" w:rsidP="002E634C">
      <w:pPr>
        <w:spacing w:before="3" w:line="360" w:lineRule="auto"/>
        <w:jc w:val="both"/>
        <w:rPr>
          <w:sz w:val="24"/>
          <w:szCs w:val="24"/>
        </w:rPr>
      </w:pPr>
    </w:p>
    <w:p w:rsidR="00F45574" w:rsidRDefault="00F45574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45574" w:rsidRDefault="00F45574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45574" w:rsidRDefault="00F45574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45574" w:rsidRDefault="00F45574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45574" w:rsidRDefault="00F45574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45574" w:rsidRDefault="00F45574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F6DA9" w:rsidRDefault="00FF6DA9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F6DA9" w:rsidRDefault="00FF6DA9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F6DA9" w:rsidRDefault="00FF6DA9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F6DA9" w:rsidRDefault="00FF6DA9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F6DA9" w:rsidRDefault="00FF6DA9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F6DA9" w:rsidRDefault="00FF6DA9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FF6DA9" w:rsidRDefault="00FF6DA9" w:rsidP="002E634C">
      <w:pPr>
        <w:spacing w:before="3" w:line="360" w:lineRule="auto"/>
        <w:jc w:val="both"/>
        <w:rPr>
          <w:b/>
          <w:sz w:val="28"/>
          <w:szCs w:val="28"/>
        </w:rPr>
      </w:pPr>
    </w:p>
    <w:p w:rsidR="009601A2" w:rsidRDefault="009601A2" w:rsidP="009601A2">
      <w:pPr>
        <w:spacing w:before="24" w:line="360" w:lineRule="auto"/>
        <w:ind w:right="3803"/>
        <w:jc w:val="both"/>
        <w:rPr>
          <w:b/>
          <w:sz w:val="28"/>
          <w:szCs w:val="28"/>
        </w:rPr>
      </w:pPr>
    </w:p>
    <w:p w:rsidR="009601A2" w:rsidRDefault="009601A2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9601A2" w:rsidRDefault="009601A2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9601A2" w:rsidRDefault="009601A2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0C74DD" w:rsidRDefault="000C74DD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0C74DD" w:rsidRDefault="000C74DD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0C74DD" w:rsidRDefault="000C74DD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BE2DBC" w:rsidRDefault="00BE2DBC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BE2DBC" w:rsidRDefault="00BE2DBC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BE2DBC" w:rsidRDefault="00BE2DBC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0C74DD" w:rsidRDefault="000C74DD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0C74DD" w:rsidRDefault="000C74DD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993305" w:rsidRPr="009601A2" w:rsidRDefault="004F68D3" w:rsidP="009916BE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t xml:space="preserve">                   </w:t>
      </w:r>
      <w:r w:rsidR="00FF6DA9">
        <w:rPr>
          <w:b/>
          <w:spacing w:val="-1"/>
          <w:sz w:val="28"/>
          <w:szCs w:val="28"/>
        </w:rPr>
        <w:t xml:space="preserve">  </w:t>
      </w:r>
      <w:r w:rsidR="009916BE">
        <w:rPr>
          <w:b/>
          <w:spacing w:val="-1"/>
          <w:sz w:val="28"/>
          <w:szCs w:val="28"/>
        </w:rPr>
        <w:t xml:space="preserve"> </w:t>
      </w:r>
      <w:r w:rsidR="005E1AB7">
        <w:rPr>
          <w:b/>
          <w:spacing w:val="-1"/>
          <w:sz w:val="28"/>
          <w:szCs w:val="28"/>
        </w:rPr>
        <w:t xml:space="preserve">    </w:t>
      </w:r>
      <w:r w:rsidR="003B070C">
        <w:rPr>
          <w:b/>
          <w:spacing w:val="-1"/>
          <w:sz w:val="28"/>
          <w:szCs w:val="28"/>
        </w:rPr>
        <w:t>C</w:t>
      </w:r>
      <w:r w:rsidR="003B070C">
        <w:rPr>
          <w:b/>
          <w:sz w:val="28"/>
          <w:szCs w:val="28"/>
        </w:rPr>
        <w:t>H</w:t>
      </w:r>
      <w:r w:rsidR="009916BE">
        <w:rPr>
          <w:b/>
          <w:sz w:val="28"/>
          <w:szCs w:val="28"/>
        </w:rPr>
        <w:t>A</w:t>
      </w:r>
      <w:r w:rsidR="009916BE">
        <w:rPr>
          <w:b/>
          <w:spacing w:val="-1"/>
          <w:sz w:val="28"/>
          <w:szCs w:val="28"/>
        </w:rPr>
        <w:t>PTE</w:t>
      </w:r>
      <w:r w:rsidR="003B070C">
        <w:rPr>
          <w:b/>
          <w:sz w:val="28"/>
          <w:szCs w:val="28"/>
        </w:rPr>
        <w:t>R</w:t>
      </w:r>
      <w:r w:rsidR="00FF6DA9">
        <w:rPr>
          <w:b/>
          <w:sz w:val="28"/>
          <w:szCs w:val="28"/>
        </w:rPr>
        <w:t xml:space="preserve"> 4 </w:t>
      </w:r>
    </w:p>
    <w:p w:rsidR="00993305" w:rsidRDefault="00993305" w:rsidP="00213799">
      <w:pPr>
        <w:spacing w:before="10" w:line="360" w:lineRule="auto"/>
        <w:jc w:val="both"/>
        <w:rPr>
          <w:sz w:val="15"/>
          <w:szCs w:val="15"/>
        </w:rPr>
      </w:pPr>
    </w:p>
    <w:p w:rsidR="00993305" w:rsidRDefault="00FF6DA9" w:rsidP="00FF6DA9">
      <w:pPr>
        <w:spacing w:line="360" w:lineRule="auto"/>
        <w:ind w:right="3390"/>
        <w:jc w:val="both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t xml:space="preserve"> </w:t>
      </w:r>
      <w:r w:rsidR="004F68D3">
        <w:rPr>
          <w:b/>
          <w:spacing w:val="-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 xml:space="preserve">  </w:t>
      </w:r>
      <w:r w:rsidR="002C2075">
        <w:rPr>
          <w:b/>
          <w:spacing w:val="-1"/>
          <w:sz w:val="28"/>
          <w:szCs w:val="28"/>
        </w:rPr>
        <w:t xml:space="preserve"> IMPLEMENTATION AND TESTIN</w:t>
      </w:r>
    </w:p>
    <w:p w:rsidR="002C2075" w:rsidRDefault="002C2075" w:rsidP="00FF6DA9">
      <w:pPr>
        <w:spacing w:line="360" w:lineRule="auto"/>
        <w:ind w:right="3390"/>
        <w:jc w:val="both"/>
        <w:rPr>
          <w:sz w:val="28"/>
          <w:szCs w:val="28"/>
        </w:rPr>
        <w:sectPr w:rsidR="002C2075" w:rsidSect="007A68A0">
          <w:pgSz w:w="11920" w:h="16840"/>
          <w:pgMar w:top="1440" w:right="1440" w:bottom="1814" w:left="2098" w:header="731" w:footer="919" w:gutter="0"/>
          <w:cols w:space="720"/>
        </w:sectPr>
      </w:pPr>
    </w:p>
    <w:p w:rsidR="009A2BE6" w:rsidRPr="00FF6DA9" w:rsidRDefault="009A2BE6" w:rsidP="00213799">
      <w:pPr>
        <w:spacing w:line="360" w:lineRule="auto"/>
        <w:jc w:val="both"/>
        <w:rPr>
          <w:b/>
          <w:sz w:val="24"/>
          <w:szCs w:val="24"/>
        </w:rPr>
      </w:pPr>
    </w:p>
    <w:p w:rsidR="009A2BE6" w:rsidRPr="00FF6DA9" w:rsidRDefault="00FF6DA9" w:rsidP="00213799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4.1   </w:t>
      </w:r>
      <w:r w:rsidRPr="00FF6DA9">
        <w:rPr>
          <w:b/>
          <w:sz w:val="24"/>
          <w:szCs w:val="24"/>
        </w:rPr>
        <w:t>CIRCUIT DIAGRAM:</w:t>
      </w:r>
    </w:p>
    <w:p w:rsidR="00993305" w:rsidRDefault="00993305" w:rsidP="00213799">
      <w:pPr>
        <w:spacing w:line="360" w:lineRule="auto"/>
        <w:jc w:val="both"/>
      </w:pPr>
    </w:p>
    <w:p w:rsidR="00993305" w:rsidRDefault="00F725F7" w:rsidP="00F725F7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200186" cy="499064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052" cy="499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CE9" w:rsidRDefault="00830CE9" w:rsidP="0095766A">
      <w:pPr>
        <w:spacing w:before="16" w:line="360" w:lineRule="auto"/>
        <w:jc w:val="center"/>
      </w:pPr>
    </w:p>
    <w:p w:rsidR="00830CE9" w:rsidRDefault="00830CE9" w:rsidP="00213799">
      <w:pPr>
        <w:spacing w:before="16" w:line="360" w:lineRule="auto"/>
        <w:jc w:val="both"/>
      </w:pPr>
    </w:p>
    <w:p w:rsidR="0095766A" w:rsidRPr="0095766A" w:rsidRDefault="0095766A" w:rsidP="0095766A">
      <w:pPr>
        <w:spacing w:before="29" w:line="360" w:lineRule="auto"/>
        <w:ind w:left="520"/>
        <w:jc w:val="center"/>
        <w:rPr>
          <w:sz w:val="24"/>
          <w:szCs w:val="24"/>
        </w:rPr>
      </w:pPr>
    </w:p>
    <w:p w:rsidR="00830CE9" w:rsidRDefault="00830CE9" w:rsidP="00213799">
      <w:pPr>
        <w:spacing w:before="16" w:line="360" w:lineRule="auto"/>
        <w:jc w:val="both"/>
      </w:pPr>
    </w:p>
    <w:p w:rsidR="00830CE9" w:rsidRDefault="00830CE9" w:rsidP="00213799">
      <w:pPr>
        <w:spacing w:before="16" w:line="360" w:lineRule="auto"/>
        <w:jc w:val="both"/>
      </w:pPr>
    </w:p>
    <w:p w:rsidR="00830CE9" w:rsidRDefault="00830CE9" w:rsidP="00213799">
      <w:pPr>
        <w:spacing w:before="16" w:line="360" w:lineRule="auto"/>
        <w:jc w:val="both"/>
      </w:pPr>
    </w:p>
    <w:p w:rsidR="00830CE9" w:rsidRDefault="00830CE9" w:rsidP="00213799">
      <w:pPr>
        <w:spacing w:before="16" w:line="360" w:lineRule="auto"/>
        <w:jc w:val="both"/>
      </w:pPr>
    </w:p>
    <w:p w:rsidR="00830CE9" w:rsidRDefault="00830CE9" w:rsidP="00213799">
      <w:pPr>
        <w:spacing w:before="16" w:line="360" w:lineRule="auto"/>
        <w:jc w:val="both"/>
      </w:pPr>
    </w:p>
    <w:p w:rsidR="00830CE9" w:rsidRDefault="00830CE9" w:rsidP="00213799">
      <w:pPr>
        <w:spacing w:before="16" w:line="360" w:lineRule="auto"/>
        <w:jc w:val="both"/>
      </w:pPr>
    </w:p>
    <w:p w:rsidR="00830CE9" w:rsidRDefault="00830CE9" w:rsidP="00371DC2">
      <w:pPr>
        <w:tabs>
          <w:tab w:val="left" w:pos="2694"/>
        </w:tabs>
        <w:spacing w:before="16" w:line="360" w:lineRule="auto"/>
        <w:jc w:val="both"/>
      </w:pPr>
    </w:p>
    <w:p w:rsidR="00C56536" w:rsidRPr="004F68D3" w:rsidRDefault="004F68D3" w:rsidP="004F68D3">
      <w:pPr>
        <w:spacing w:before="24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4.2</w:t>
      </w:r>
      <w:r w:rsidR="00C56536" w:rsidRPr="004F68D3">
        <w:rPr>
          <w:b/>
          <w:sz w:val="28"/>
          <w:szCs w:val="28"/>
        </w:rPr>
        <w:t xml:space="preserve">    </w:t>
      </w:r>
      <w:r w:rsidR="00C56536" w:rsidRPr="004F68D3">
        <w:rPr>
          <w:b/>
          <w:spacing w:val="1"/>
          <w:sz w:val="28"/>
          <w:szCs w:val="28"/>
        </w:rPr>
        <w:t>I</w:t>
      </w:r>
      <w:r w:rsidR="00C56536" w:rsidRPr="004F68D3">
        <w:rPr>
          <w:b/>
          <w:spacing w:val="-1"/>
          <w:sz w:val="28"/>
          <w:szCs w:val="28"/>
        </w:rPr>
        <w:t>MP</w:t>
      </w:r>
      <w:r w:rsidR="00C56536" w:rsidRPr="004F68D3">
        <w:rPr>
          <w:b/>
          <w:sz w:val="28"/>
          <w:szCs w:val="28"/>
        </w:rPr>
        <w:t>LE</w:t>
      </w:r>
      <w:r w:rsidR="00C56536" w:rsidRPr="004F68D3">
        <w:rPr>
          <w:b/>
          <w:spacing w:val="-1"/>
          <w:sz w:val="28"/>
          <w:szCs w:val="28"/>
        </w:rPr>
        <w:t>M</w:t>
      </w:r>
      <w:r w:rsidR="00C56536" w:rsidRPr="004F68D3">
        <w:rPr>
          <w:b/>
          <w:sz w:val="28"/>
          <w:szCs w:val="28"/>
        </w:rPr>
        <w:t>E</w:t>
      </w:r>
      <w:r w:rsidR="00C56536" w:rsidRPr="004F68D3">
        <w:rPr>
          <w:b/>
          <w:spacing w:val="-1"/>
          <w:sz w:val="28"/>
          <w:szCs w:val="28"/>
        </w:rPr>
        <w:t>N</w:t>
      </w:r>
      <w:r w:rsidR="00C56536" w:rsidRPr="004F68D3">
        <w:rPr>
          <w:b/>
          <w:sz w:val="28"/>
          <w:szCs w:val="28"/>
        </w:rPr>
        <w:t>T</w:t>
      </w:r>
      <w:r w:rsidR="00C56536" w:rsidRPr="004F68D3">
        <w:rPr>
          <w:b/>
          <w:spacing w:val="-1"/>
          <w:sz w:val="28"/>
          <w:szCs w:val="28"/>
        </w:rPr>
        <w:t>A</w:t>
      </w:r>
      <w:r w:rsidR="00C56536" w:rsidRPr="004F68D3">
        <w:rPr>
          <w:b/>
          <w:sz w:val="28"/>
          <w:szCs w:val="28"/>
        </w:rPr>
        <w:t>T</w:t>
      </w:r>
      <w:r w:rsidR="00C56536" w:rsidRPr="004F68D3">
        <w:rPr>
          <w:b/>
          <w:spacing w:val="-1"/>
          <w:sz w:val="28"/>
          <w:szCs w:val="28"/>
        </w:rPr>
        <w:t>I</w:t>
      </w:r>
      <w:r w:rsidR="00C56536" w:rsidRPr="004F68D3">
        <w:rPr>
          <w:b/>
          <w:sz w:val="28"/>
          <w:szCs w:val="28"/>
        </w:rPr>
        <w:t>ON</w:t>
      </w:r>
    </w:p>
    <w:p w:rsidR="00C56536" w:rsidRPr="00C56536" w:rsidRDefault="00C56536" w:rsidP="00C56536">
      <w:pPr>
        <w:pStyle w:val="ListParagraph"/>
        <w:spacing w:before="9" w:line="360" w:lineRule="auto"/>
        <w:ind w:left="1003"/>
        <w:jc w:val="both"/>
        <w:rPr>
          <w:sz w:val="15"/>
          <w:szCs w:val="15"/>
        </w:rPr>
      </w:pPr>
    </w:p>
    <w:p w:rsidR="00C56536" w:rsidRPr="00C56536" w:rsidRDefault="00C56536" w:rsidP="00855A6F">
      <w:pPr>
        <w:pStyle w:val="ListParagraph"/>
        <w:numPr>
          <w:ilvl w:val="0"/>
          <w:numId w:val="15"/>
        </w:numPr>
        <w:spacing w:line="360" w:lineRule="auto"/>
        <w:ind w:right="81"/>
        <w:jc w:val="both"/>
        <w:rPr>
          <w:sz w:val="24"/>
          <w:szCs w:val="24"/>
        </w:rPr>
      </w:pPr>
      <w:r w:rsidRPr="00C56536">
        <w:rPr>
          <w:sz w:val="24"/>
          <w:szCs w:val="24"/>
        </w:rPr>
        <w:lastRenderedPageBreak/>
        <w:t>The most i</w:t>
      </w:r>
      <w:r w:rsidRPr="00C56536">
        <w:rPr>
          <w:spacing w:val="1"/>
          <w:sz w:val="24"/>
          <w:szCs w:val="24"/>
        </w:rPr>
        <w:t>m</w:t>
      </w:r>
      <w:r w:rsidRPr="00C56536">
        <w:rPr>
          <w:sz w:val="24"/>
          <w:szCs w:val="24"/>
        </w:rPr>
        <w:t>port</w:t>
      </w:r>
      <w:r w:rsidRPr="00C56536">
        <w:rPr>
          <w:spacing w:val="-1"/>
          <w:sz w:val="24"/>
          <w:szCs w:val="24"/>
        </w:rPr>
        <w:t>a</w:t>
      </w:r>
      <w:r w:rsidRPr="00C56536">
        <w:rPr>
          <w:sz w:val="24"/>
          <w:szCs w:val="24"/>
        </w:rPr>
        <w:t>nt r</w:t>
      </w:r>
      <w:r w:rsidRPr="00C56536">
        <w:rPr>
          <w:spacing w:val="-2"/>
          <w:sz w:val="24"/>
          <w:szCs w:val="24"/>
        </w:rPr>
        <w:t>e</w:t>
      </w:r>
      <w:r w:rsidRPr="00C56536">
        <w:rPr>
          <w:spacing w:val="2"/>
          <w:sz w:val="24"/>
          <w:szCs w:val="24"/>
        </w:rPr>
        <w:t>q</w:t>
      </w:r>
      <w:r w:rsidRPr="00C56536">
        <w:rPr>
          <w:sz w:val="24"/>
          <w:szCs w:val="24"/>
        </w:rPr>
        <w:t>uir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>ment of th</w:t>
      </w:r>
      <w:r w:rsidRPr="00C56536">
        <w:rPr>
          <w:spacing w:val="1"/>
          <w:sz w:val="24"/>
          <w:szCs w:val="24"/>
        </w:rPr>
        <w:t>i</w:t>
      </w:r>
      <w:r w:rsidRPr="00C56536">
        <w:rPr>
          <w:sz w:val="24"/>
          <w:szCs w:val="24"/>
        </w:rPr>
        <w:t>s p</w:t>
      </w:r>
      <w:r w:rsidRPr="00C56536">
        <w:rPr>
          <w:spacing w:val="-1"/>
          <w:sz w:val="24"/>
          <w:szCs w:val="24"/>
        </w:rPr>
        <w:t>r</w:t>
      </w:r>
      <w:r w:rsidRPr="00C56536">
        <w:rPr>
          <w:sz w:val="24"/>
          <w:szCs w:val="24"/>
        </w:rPr>
        <w:t>oje</w:t>
      </w:r>
      <w:r w:rsidRPr="00C56536">
        <w:rPr>
          <w:spacing w:val="-1"/>
          <w:sz w:val="24"/>
          <w:szCs w:val="24"/>
        </w:rPr>
        <w:t>c</w:t>
      </w:r>
      <w:r w:rsidRPr="00C56536">
        <w:rPr>
          <w:sz w:val="24"/>
          <w:szCs w:val="24"/>
        </w:rPr>
        <w:t>t w</w:t>
      </w:r>
      <w:r w:rsidRPr="00C56536">
        <w:rPr>
          <w:spacing w:val="-1"/>
          <w:sz w:val="24"/>
          <w:szCs w:val="24"/>
        </w:rPr>
        <w:t>a</w:t>
      </w:r>
      <w:r w:rsidRPr="00C56536">
        <w:rPr>
          <w:sz w:val="24"/>
          <w:szCs w:val="24"/>
        </w:rPr>
        <w:t>s to bui</w:t>
      </w:r>
      <w:r w:rsidRPr="00C56536">
        <w:rPr>
          <w:spacing w:val="1"/>
          <w:sz w:val="24"/>
          <w:szCs w:val="24"/>
        </w:rPr>
        <w:t>l</w:t>
      </w:r>
      <w:r w:rsidRPr="00C56536">
        <w:rPr>
          <w:sz w:val="24"/>
          <w:szCs w:val="24"/>
        </w:rPr>
        <w:t>d a</w:t>
      </w:r>
      <w:r w:rsidRPr="00C56536">
        <w:rPr>
          <w:spacing w:val="1"/>
          <w:sz w:val="24"/>
          <w:szCs w:val="24"/>
        </w:rPr>
        <w:t xml:space="preserve"> P</w:t>
      </w:r>
      <w:r w:rsidRPr="00C56536">
        <w:rPr>
          <w:sz w:val="24"/>
          <w:szCs w:val="24"/>
        </w:rPr>
        <w:t>CB with m</w:t>
      </w:r>
      <w:r w:rsidRPr="00C56536">
        <w:rPr>
          <w:spacing w:val="1"/>
          <w:sz w:val="24"/>
          <w:szCs w:val="24"/>
        </w:rPr>
        <w:t>i</w:t>
      </w:r>
      <w:r w:rsidRPr="00C56536">
        <w:rPr>
          <w:sz w:val="24"/>
          <w:szCs w:val="24"/>
        </w:rPr>
        <w:t>ni</w:t>
      </w:r>
      <w:r w:rsidRPr="00C56536">
        <w:rPr>
          <w:spacing w:val="1"/>
          <w:sz w:val="24"/>
          <w:szCs w:val="24"/>
        </w:rPr>
        <w:t>m</w:t>
      </w:r>
      <w:r w:rsidRPr="00C56536">
        <w:rPr>
          <w:sz w:val="24"/>
          <w:szCs w:val="24"/>
        </w:rPr>
        <w:t>um w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>i</w:t>
      </w:r>
      <w:r w:rsidRPr="00C56536">
        <w:rPr>
          <w:spacing w:val="-2"/>
          <w:sz w:val="24"/>
          <w:szCs w:val="24"/>
        </w:rPr>
        <w:t>g</w:t>
      </w:r>
      <w:r w:rsidRPr="00C56536">
        <w:rPr>
          <w:sz w:val="24"/>
          <w:szCs w:val="24"/>
        </w:rPr>
        <w:t xml:space="preserve">ht </w:t>
      </w:r>
      <w:r w:rsidRPr="00C56536">
        <w:rPr>
          <w:spacing w:val="-1"/>
          <w:sz w:val="24"/>
          <w:szCs w:val="24"/>
        </w:rPr>
        <w:t>a</w:t>
      </w:r>
      <w:r w:rsidRPr="00C56536">
        <w:rPr>
          <w:sz w:val="24"/>
          <w:szCs w:val="24"/>
        </w:rPr>
        <w:t>nd si</w:t>
      </w:r>
      <w:r w:rsidRPr="00C56536">
        <w:rPr>
          <w:spacing w:val="2"/>
          <w:sz w:val="24"/>
          <w:szCs w:val="24"/>
        </w:rPr>
        <w:t>z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 xml:space="preserve">. A </w:t>
      </w:r>
      <w:r w:rsidRPr="00C56536">
        <w:rPr>
          <w:spacing w:val="1"/>
          <w:sz w:val="24"/>
          <w:szCs w:val="24"/>
        </w:rPr>
        <w:t>z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 xml:space="preserve">ro </w:t>
      </w:r>
      <w:r w:rsidRPr="00C56536">
        <w:rPr>
          <w:spacing w:val="1"/>
          <w:sz w:val="24"/>
          <w:szCs w:val="24"/>
        </w:rPr>
        <w:t>P</w:t>
      </w:r>
      <w:r w:rsidRPr="00C56536">
        <w:rPr>
          <w:sz w:val="24"/>
          <w:szCs w:val="24"/>
        </w:rPr>
        <w:t>CB is a d</w:t>
      </w:r>
      <w:r w:rsidRPr="00C56536">
        <w:rPr>
          <w:spacing w:val="-1"/>
          <w:sz w:val="24"/>
          <w:szCs w:val="24"/>
        </w:rPr>
        <w:t>r</w:t>
      </w:r>
      <w:r w:rsidRPr="00C56536">
        <w:rPr>
          <w:sz w:val="24"/>
          <w:szCs w:val="24"/>
        </w:rPr>
        <w:t>i</w:t>
      </w:r>
      <w:r w:rsidRPr="00C56536">
        <w:rPr>
          <w:spacing w:val="1"/>
          <w:sz w:val="24"/>
          <w:szCs w:val="24"/>
        </w:rPr>
        <w:t>l</w:t>
      </w:r>
      <w:r w:rsidRPr="00C56536">
        <w:rPr>
          <w:sz w:val="24"/>
          <w:szCs w:val="24"/>
        </w:rPr>
        <w:t>led bo</w:t>
      </w:r>
      <w:r w:rsidRPr="00C56536">
        <w:rPr>
          <w:spacing w:val="-1"/>
          <w:sz w:val="24"/>
          <w:szCs w:val="24"/>
        </w:rPr>
        <w:t>a</w:t>
      </w:r>
      <w:r w:rsidRPr="00C56536">
        <w:rPr>
          <w:sz w:val="24"/>
          <w:szCs w:val="24"/>
        </w:rPr>
        <w:t xml:space="preserve">rd. </w:t>
      </w:r>
      <w:r w:rsidRPr="00C56536">
        <w:rPr>
          <w:spacing w:val="-1"/>
          <w:sz w:val="24"/>
          <w:szCs w:val="24"/>
        </w:rPr>
        <w:t>D</w:t>
      </w:r>
      <w:r w:rsidRPr="00C56536">
        <w:rPr>
          <w:sz w:val="24"/>
          <w:szCs w:val="24"/>
        </w:rPr>
        <w:t>r</w:t>
      </w:r>
      <w:r w:rsidRPr="00C56536">
        <w:rPr>
          <w:spacing w:val="1"/>
          <w:sz w:val="24"/>
          <w:szCs w:val="24"/>
        </w:rPr>
        <w:t>i</w:t>
      </w:r>
      <w:r w:rsidRPr="00C56536">
        <w:rPr>
          <w:sz w:val="24"/>
          <w:szCs w:val="24"/>
        </w:rPr>
        <w:t>l</w:t>
      </w:r>
      <w:r w:rsidRPr="00C56536">
        <w:rPr>
          <w:spacing w:val="1"/>
          <w:sz w:val="24"/>
          <w:szCs w:val="24"/>
        </w:rPr>
        <w:t>l</w:t>
      </w:r>
      <w:r w:rsidRPr="00C56536">
        <w:rPr>
          <w:sz w:val="24"/>
          <w:szCs w:val="24"/>
        </w:rPr>
        <w:t>ing p</w:t>
      </w:r>
      <w:r w:rsidRPr="00C56536">
        <w:rPr>
          <w:spacing w:val="-1"/>
          <w:sz w:val="24"/>
          <w:szCs w:val="24"/>
        </w:rPr>
        <w:t>r</w:t>
      </w:r>
      <w:r w:rsidRPr="00C56536">
        <w:rPr>
          <w:sz w:val="24"/>
          <w:szCs w:val="24"/>
        </w:rPr>
        <w:t>o</w:t>
      </w:r>
      <w:r w:rsidRPr="00C56536">
        <w:rPr>
          <w:spacing w:val="-1"/>
          <w:sz w:val="24"/>
          <w:szCs w:val="24"/>
        </w:rPr>
        <w:t>ce</w:t>
      </w:r>
      <w:r w:rsidRPr="00C56536">
        <w:rPr>
          <w:sz w:val="24"/>
          <w:szCs w:val="24"/>
        </w:rPr>
        <w:t xml:space="preserve">ss </w:t>
      </w:r>
      <w:r w:rsidRPr="00C56536">
        <w:rPr>
          <w:spacing w:val="1"/>
          <w:sz w:val="24"/>
          <w:szCs w:val="24"/>
        </w:rPr>
        <w:t>r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>mo</w:t>
      </w:r>
      <w:r w:rsidRPr="00C56536">
        <w:rPr>
          <w:spacing w:val="3"/>
          <w:sz w:val="24"/>
          <w:szCs w:val="24"/>
        </w:rPr>
        <w:t>v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>s a lot of mat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>ri</w:t>
      </w:r>
      <w:r w:rsidRPr="00C56536">
        <w:rPr>
          <w:spacing w:val="-1"/>
          <w:sz w:val="24"/>
          <w:szCs w:val="24"/>
        </w:rPr>
        <w:t>a</w:t>
      </w:r>
      <w:r w:rsidRPr="00C56536">
        <w:rPr>
          <w:sz w:val="24"/>
          <w:szCs w:val="24"/>
        </w:rPr>
        <w:t>l f</w:t>
      </w:r>
      <w:r w:rsidRPr="00C56536">
        <w:rPr>
          <w:spacing w:val="-1"/>
          <w:sz w:val="24"/>
          <w:szCs w:val="24"/>
        </w:rPr>
        <w:t>r</w:t>
      </w:r>
      <w:r w:rsidRPr="00C56536">
        <w:rPr>
          <w:sz w:val="24"/>
          <w:szCs w:val="24"/>
        </w:rPr>
        <w:t>om boa</w:t>
      </w:r>
      <w:r w:rsidRPr="00C56536">
        <w:rPr>
          <w:spacing w:val="-1"/>
          <w:sz w:val="24"/>
          <w:szCs w:val="24"/>
        </w:rPr>
        <w:t>r</w:t>
      </w:r>
      <w:r w:rsidRPr="00C56536">
        <w:rPr>
          <w:sz w:val="24"/>
          <w:szCs w:val="24"/>
        </w:rPr>
        <w:t xml:space="preserve">d </w:t>
      </w:r>
      <w:r w:rsidRPr="00C56536">
        <w:rPr>
          <w:spacing w:val="-1"/>
          <w:sz w:val="24"/>
          <w:szCs w:val="24"/>
        </w:rPr>
        <w:t>a</w:t>
      </w:r>
      <w:r w:rsidRPr="00C56536">
        <w:rPr>
          <w:spacing w:val="2"/>
          <w:sz w:val="24"/>
          <w:szCs w:val="24"/>
        </w:rPr>
        <w:t>n</w:t>
      </w:r>
      <w:r w:rsidRPr="00C56536">
        <w:rPr>
          <w:sz w:val="24"/>
          <w:szCs w:val="24"/>
        </w:rPr>
        <w:t>d w</w:t>
      </w:r>
      <w:r w:rsidRPr="00C56536">
        <w:rPr>
          <w:spacing w:val="-1"/>
          <w:sz w:val="24"/>
          <w:szCs w:val="24"/>
        </w:rPr>
        <w:t>e</w:t>
      </w:r>
      <w:r w:rsidRPr="00C56536">
        <w:rPr>
          <w:spacing w:val="3"/>
          <w:sz w:val="24"/>
          <w:szCs w:val="24"/>
        </w:rPr>
        <w:t>i</w:t>
      </w:r>
      <w:r w:rsidRPr="00C56536">
        <w:rPr>
          <w:spacing w:val="-2"/>
          <w:sz w:val="24"/>
          <w:szCs w:val="24"/>
        </w:rPr>
        <w:t>g</w:t>
      </w:r>
      <w:r w:rsidRPr="00C56536">
        <w:rPr>
          <w:sz w:val="24"/>
          <w:szCs w:val="24"/>
        </w:rPr>
        <w:t xml:space="preserve">ht </w:t>
      </w:r>
      <w:r w:rsidRPr="00C56536">
        <w:rPr>
          <w:spacing w:val="1"/>
          <w:sz w:val="24"/>
          <w:szCs w:val="24"/>
        </w:rPr>
        <w:t>i</w:t>
      </w:r>
      <w:r w:rsidRPr="00C56536">
        <w:rPr>
          <w:sz w:val="24"/>
          <w:szCs w:val="24"/>
        </w:rPr>
        <w:t>s r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>du</w:t>
      </w:r>
      <w:r w:rsidRPr="00C56536">
        <w:rPr>
          <w:spacing w:val="-1"/>
          <w:sz w:val="24"/>
          <w:szCs w:val="24"/>
        </w:rPr>
        <w:t>ce</w:t>
      </w:r>
      <w:r w:rsidRPr="00C56536">
        <w:rPr>
          <w:sz w:val="24"/>
          <w:szCs w:val="24"/>
        </w:rPr>
        <w:t>d .D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>s</w:t>
      </w:r>
      <w:r w:rsidRPr="00C56536">
        <w:rPr>
          <w:spacing w:val="3"/>
          <w:sz w:val="24"/>
          <w:szCs w:val="24"/>
        </w:rPr>
        <w:t>i</w:t>
      </w:r>
      <w:r w:rsidRPr="00C56536">
        <w:rPr>
          <w:spacing w:val="-2"/>
          <w:sz w:val="24"/>
          <w:szCs w:val="24"/>
        </w:rPr>
        <w:t>g</w:t>
      </w:r>
      <w:r w:rsidRPr="00C56536">
        <w:rPr>
          <w:sz w:val="24"/>
          <w:szCs w:val="24"/>
        </w:rPr>
        <w:t>ni</w:t>
      </w:r>
      <w:r w:rsidRPr="00C56536">
        <w:rPr>
          <w:spacing w:val="3"/>
          <w:sz w:val="24"/>
          <w:szCs w:val="24"/>
        </w:rPr>
        <w:t>n</w:t>
      </w:r>
      <w:r w:rsidRPr="00C56536">
        <w:rPr>
          <w:sz w:val="24"/>
          <w:szCs w:val="24"/>
        </w:rPr>
        <w:t>g proc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 xml:space="preserve">dure is as </w:t>
      </w:r>
      <w:r w:rsidRPr="00C56536">
        <w:rPr>
          <w:spacing w:val="-1"/>
          <w:sz w:val="24"/>
          <w:szCs w:val="24"/>
        </w:rPr>
        <w:t>f</w:t>
      </w:r>
      <w:r w:rsidRPr="00C56536">
        <w:rPr>
          <w:sz w:val="24"/>
          <w:szCs w:val="24"/>
        </w:rPr>
        <w:t>ol</w:t>
      </w:r>
      <w:r w:rsidRPr="00C56536">
        <w:rPr>
          <w:spacing w:val="1"/>
          <w:sz w:val="24"/>
          <w:szCs w:val="24"/>
        </w:rPr>
        <w:t>l</w:t>
      </w:r>
      <w:r w:rsidRPr="00C56536">
        <w:rPr>
          <w:sz w:val="24"/>
          <w:szCs w:val="24"/>
        </w:rPr>
        <w:t>ows:</w:t>
      </w:r>
    </w:p>
    <w:p w:rsidR="00C56536" w:rsidRPr="00C56536" w:rsidRDefault="00C56536" w:rsidP="00C56536">
      <w:pPr>
        <w:spacing w:line="360" w:lineRule="auto"/>
        <w:ind w:left="64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C56536">
        <w:rPr>
          <w:sz w:val="24"/>
          <w:szCs w:val="24"/>
        </w:rPr>
        <w:t>i.        D</w:t>
      </w:r>
      <w:r w:rsidRPr="00C56536">
        <w:rPr>
          <w:spacing w:val="-1"/>
          <w:sz w:val="24"/>
          <w:szCs w:val="24"/>
        </w:rPr>
        <w:t>ec</w:t>
      </w:r>
      <w:r w:rsidRPr="00C56536">
        <w:rPr>
          <w:sz w:val="24"/>
          <w:szCs w:val="24"/>
        </w:rPr>
        <w:t>ide a pro</w:t>
      </w:r>
      <w:r w:rsidRPr="00C56536">
        <w:rPr>
          <w:spacing w:val="-1"/>
          <w:sz w:val="24"/>
          <w:szCs w:val="24"/>
        </w:rPr>
        <w:t>p</w:t>
      </w:r>
      <w:r w:rsidRPr="00C56536">
        <w:rPr>
          <w:spacing w:val="1"/>
          <w:sz w:val="24"/>
          <w:szCs w:val="24"/>
        </w:rPr>
        <w:t>e</w:t>
      </w:r>
      <w:r w:rsidRPr="00C56536">
        <w:rPr>
          <w:sz w:val="24"/>
          <w:szCs w:val="24"/>
        </w:rPr>
        <w:t>r pl</w:t>
      </w:r>
      <w:r w:rsidRPr="00C56536">
        <w:rPr>
          <w:spacing w:val="-1"/>
          <w:sz w:val="24"/>
          <w:szCs w:val="24"/>
        </w:rPr>
        <w:t>a</w:t>
      </w:r>
      <w:r w:rsidRPr="00C56536">
        <w:rPr>
          <w:spacing w:val="1"/>
          <w:sz w:val="24"/>
          <w:szCs w:val="24"/>
        </w:rPr>
        <w:t>c</w:t>
      </w:r>
      <w:r w:rsidRPr="00C56536">
        <w:rPr>
          <w:sz w:val="24"/>
          <w:szCs w:val="24"/>
        </w:rPr>
        <w:t>e</w:t>
      </w:r>
      <w:r w:rsidRPr="00C56536">
        <w:rPr>
          <w:spacing w:val="-1"/>
          <w:sz w:val="24"/>
          <w:szCs w:val="24"/>
        </w:rPr>
        <w:t xml:space="preserve"> f</w:t>
      </w:r>
      <w:r w:rsidRPr="00C56536">
        <w:rPr>
          <w:sz w:val="24"/>
          <w:szCs w:val="24"/>
        </w:rPr>
        <w:t xml:space="preserve">or </w:t>
      </w:r>
      <w:r w:rsidRPr="00C56536">
        <w:rPr>
          <w:spacing w:val="-1"/>
          <w:sz w:val="24"/>
          <w:szCs w:val="24"/>
        </w:rPr>
        <w:t>c</w:t>
      </w:r>
      <w:r w:rsidRPr="00C56536">
        <w:rPr>
          <w:sz w:val="24"/>
          <w:szCs w:val="24"/>
        </w:rPr>
        <w:t>omponents</w:t>
      </w:r>
    </w:p>
    <w:p w:rsidR="00C56536" w:rsidRPr="00C56536" w:rsidRDefault="00C56536" w:rsidP="00C56536">
      <w:pPr>
        <w:pStyle w:val="ListParagraph"/>
        <w:spacing w:before="10" w:line="360" w:lineRule="auto"/>
        <w:ind w:left="1003"/>
        <w:jc w:val="both"/>
        <w:rPr>
          <w:sz w:val="13"/>
          <w:szCs w:val="13"/>
        </w:rPr>
      </w:pPr>
    </w:p>
    <w:p w:rsidR="00C56536" w:rsidRPr="00C56536" w:rsidRDefault="00C56536" w:rsidP="00C56536">
      <w:pPr>
        <w:spacing w:line="360" w:lineRule="auto"/>
        <w:ind w:left="64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C56536">
        <w:rPr>
          <w:sz w:val="24"/>
          <w:szCs w:val="24"/>
        </w:rPr>
        <w:t>ii.       A</w:t>
      </w:r>
      <w:r w:rsidRPr="00C56536">
        <w:rPr>
          <w:spacing w:val="-1"/>
          <w:sz w:val="24"/>
          <w:szCs w:val="24"/>
        </w:rPr>
        <w:t>c</w:t>
      </w:r>
      <w:r w:rsidRPr="00C56536">
        <w:rPr>
          <w:sz w:val="24"/>
          <w:szCs w:val="24"/>
        </w:rPr>
        <w:t>tual pla</w:t>
      </w:r>
      <w:r w:rsidRPr="00C56536">
        <w:rPr>
          <w:spacing w:val="1"/>
          <w:sz w:val="24"/>
          <w:szCs w:val="24"/>
        </w:rPr>
        <w:t>c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 xml:space="preserve">ments of </w:t>
      </w:r>
      <w:r w:rsidRPr="00C56536">
        <w:rPr>
          <w:spacing w:val="-1"/>
          <w:sz w:val="24"/>
          <w:szCs w:val="24"/>
        </w:rPr>
        <w:t>c</w:t>
      </w:r>
      <w:r w:rsidRPr="00C56536">
        <w:rPr>
          <w:spacing w:val="2"/>
          <w:sz w:val="24"/>
          <w:szCs w:val="24"/>
        </w:rPr>
        <w:t>o</w:t>
      </w:r>
      <w:r w:rsidRPr="00C56536">
        <w:rPr>
          <w:sz w:val="24"/>
          <w:szCs w:val="24"/>
        </w:rPr>
        <w:t>mponents f</w:t>
      </w:r>
      <w:r w:rsidRPr="00C56536">
        <w:rPr>
          <w:spacing w:val="-1"/>
          <w:sz w:val="24"/>
          <w:szCs w:val="24"/>
        </w:rPr>
        <w:t>r</w:t>
      </w:r>
      <w:r w:rsidRPr="00C56536">
        <w:rPr>
          <w:sz w:val="24"/>
          <w:szCs w:val="24"/>
        </w:rPr>
        <w:t xml:space="preserve">om </w:t>
      </w:r>
      <w:r w:rsidRPr="00C56536">
        <w:rPr>
          <w:spacing w:val="2"/>
          <w:sz w:val="24"/>
          <w:szCs w:val="24"/>
        </w:rPr>
        <w:t>z</w:t>
      </w:r>
      <w:r w:rsidRPr="00C56536">
        <w:rPr>
          <w:spacing w:val="-1"/>
          <w:sz w:val="24"/>
          <w:szCs w:val="24"/>
        </w:rPr>
        <w:t>e</w:t>
      </w:r>
      <w:r w:rsidRPr="00C56536">
        <w:rPr>
          <w:sz w:val="24"/>
          <w:szCs w:val="24"/>
        </w:rPr>
        <w:t>ro P</w:t>
      </w:r>
      <w:r w:rsidRPr="00C56536">
        <w:rPr>
          <w:spacing w:val="1"/>
          <w:sz w:val="24"/>
          <w:szCs w:val="24"/>
        </w:rPr>
        <w:t>C</w:t>
      </w:r>
      <w:r w:rsidRPr="00C56536">
        <w:rPr>
          <w:sz w:val="24"/>
          <w:szCs w:val="24"/>
        </w:rPr>
        <w:t>B</w:t>
      </w:r>
    </w:p>
    <w:p w:rsidR="00C56536" w:rsidRPr="00C56536" w:rsidRDefault="00C56536" w:rsidP="00C56536">
      <w:pPr>
        <w:spacing w:before="7" w:line="360" w:lineRule="auto"/>
        <w:ind w:left="643"/>
        <w:jc w:val="both"/>
        <w:rPr>
          <w:sz w:val="13"/>
          <w:szCs w:val="13"/>
        </w:rPr>
      </w:pPr>
    </w:p>
    <w:p w:rsidR="00C56536" w:rsidRPr="00C56536" w:rsidRDefault="00C56536" w:rsidP="00C56536">
      <w:pPr>
        <w:pStyle w:val="ListParagraph"/>
        <w:spacing w:line="360" w:lineRule="auto"/>
        <w:ind w:left="1003"/>
        <w:jc w:val="both"/>
        <w:rPr>
          <w:sz w:val="24"/>
          <w:szCs w:val="24"/>
        </w:rPr>
      </w:pPr>
      <w:r w:rsidRPr="00C56536">
        <w:rPr>
          <w:sz w:val="24"/>
          <w:szCs w:val="24"/>
        </w:rPr>
        <w:t>iii.      Conn</w:t>
      </w:r>
      <w:r w:rsidRPr="00C56536">
        <w:rPr>
          <w:spacing w:val="-1"/>
          <w:sz w:val="24"/>
          <w:szCs w:val="24"/>
        </w:rPr>
        <w:t>ec</w:t>
      </w:r>
      <w:r w:rsidRPr="00C56536">
        <w:rPr>
          <w:sz w:val="24"/>
          <w:szCs w:val="24"/>
        </w:rPr>
        <w:t>t</w:t>
      </w:r>
      <w:r w:rsidRPr="00C56536">
        <w:rPr>
          <w:spacing w:val="1"/>
          <w:sz w:val="24"/>
          <w:szCs w:val="24"/>
        </w:rPr>
        <w:t>i</w:t>
      </w:r>
      <w:r w:rsidRPr="00C56536">
        <w:rPr>
          <w:sz w:val="24"/>
          <w:szCs w:val="24"/>
        </w:rPr>
        <w:t>ng t</w:t>
      </w:r>
      <w:r w:rsidRPr="00C56536">
        <w:rPr>
          <w:spacing w:val="2"/>
          <w:sz w:val="24"/>
          <w:szCs w:val="24"/>
        </w:rPr>
        <w:t>r</w:t>
      </w:r>
      <w:r w:rsidRPr="00C56536">
        <w:rPr>
          <w:spacing w:val="-1"/>
          <w:sz w:val="24"/>
          <w:szCs w:val="24"/>
        </w:rPr>
        <w:t>ac</w:t>
      </w:r>
      <w:r w:rsidRPr="00C56536">
        <w:rPr>
          <w:sz w:val="24"/>
          <w:szCs w:val="24"/>
        </w:rPr>
        <w:t xml:space="preserve">ks with </w:t>
      </w:r>
      <w:r w:rsidRPr="00C56536">
        <w:rPr>
          <w:spacing w:val="2"/>
          <w:sz w:val="24"/>
          <w:szCs w:val="24"/>
        </w:rPr>
        <w:t>s</w:t>
      </w:r>
      <w:r w:rsidRPr="00C56536">
        <w:rPr>
          <w:sz w:val="24"/>
          <w:szCs w:val="24"/>
        </w:rPr>
        <w:t>ol</w:t>
      </w:r>
      <w:r w:rsidRPr="00C56536">
        <w:rPr>
          <w:spacing w:val="1"/>
          <w:sz w:val="24"/>
          <w:szCs w:val="24"/>
        </w:rPr>
        <w:t>i</w:t>
      </w:r>
      <w:r w:rsidRPr="00C56536">
        <w:rPr>
          <w:sz w:val="24"/>
          <w:szCs w:val="24"/>
        </w:rPr>
        <w:t>d wi</w:t>
      </w:r>
      <w:r w:rsidRPr="00C56536">
        <w:rPr>
          <w:spacing w:val="-1"/>
          <w:sz w:val="24"/>
          <w:szCs w:val="24"/>
        </w:rPr>
        <w:t>re</w:t>
      </w:r>
      <w:r w:rsidRPr="00C56536">
        <w:rPr>
          <w:sz w:val="24"/>
          <w:szCs w:val="24"/>
        </w:rPr>
        <w:t>s</w:t>
      </w:r>
    </w:p>
    <w:p w:rsidR="00C56536" w:rsidRPr="00C56536" w:rsidRDefault="00C56536" w:rsidP="00C56536">
      <w:pPr>
        <w:spacing w:before="9" w:line="360" w:lineRule="auto"/>
        <w:ind w:left="283"/>
        <w:jc w:val="both"/>
        <w:rPr>
          <w:sz w:val="13"/>
          <w:szCs w:val="13"/>
        </w:rPr>
      </w:pPr>
    </w:p>
    <w:p w:rsidR="00C56536" w:rsidRPr="00C56536" w:rsidRDefault="00C56536" w:rsidP="00C56536">
      <w:pPr>
        <w:spacing w:line="360" w:lineRule="auto"/>
        <w:ind w:left="283"/>
        <w:jc w:val="both"/>
        <w:rPr>
          <w:sz w:val="24"/>
          <w:szCs w:val="24"/>
        </w:rPr>
      </w:pPr>
    </w:p>
    <w:p w:rsidR="00C56536" w:rsidRPr="00C56536" w:rsidRDefault="00C56536" w:rsidP="00C56536">
      <w:pPr>
        <w:spacing w:line="360" w:lineRule="auto"/>
        <w:ind w:left="283"/>
        <w:jc w:val="both"/>
        <w:rPr>
          <w:sz w:val="24"/>
          <w:szCs w:val="24"/>
        </w:rPr>
      </w:pPr>
    </w:p>
    <w:p w:rsidR="00C56536" w:rsidRPr="00C56536" w:rsidRDefault="00C56536" w:rsidP="00C56536">
      <w:pPr>
        <w:spacing w:line="360" w:lineRule="auto"/>
        <w:ind w:left="283"/>
        <w:jc w:val="both"/>
        <w:rPr>
          <w:sz w:val="24"/>
          <w:szCs w:val="24"/>
        </w:rPr>
      </w:pPr>
    </w:p>
    <w:p w:rsidR="00C56536" w:rsidRPr="00C56536" w:rsidRDefault="004F68D3" w:rsidP="00C56536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4.3</w:t>
      </w:r>
      <w:r w:rsidR="00C56536" w:rsidRPr="00C56536">
        <w:rPr>
          <w:b/>
          <w:sz w:val="24"/>
          <w:szCs w:val="24"/>
        </w:rPr>
        <w:t xml:space="preserve">    </w:t>
      </w:r>
      <w:r w:rsidR="00C56536" w:rsidRPr="00C56536">
        <w:rPr>
          <w:b/>
          <w:spacing w:val="-3"/>
          <w:sz w:val="24"/>
          <w:szCs w:val="24"/>
        </w:rPr>
        <w:t>P</w:t>
      </w:r>
      <w:r w:rsidR="00C56536" w:rsidRPr="00C56536">
        <w:rPr>
          <w:b/>
          <w:sz w:val="24"/>
          <w:szCs w:val="24"/>
        </w:rPr>
        <w:t xml:space="preserve">CB </w:t>
      </w:r>
      <w:r w:rsidR="00C56536" w:rsidRPr="00C56536">
        <w:rPr>
          <w:b/>
          <w:spacing w:val="1"/>
          <w:sz w:val="24"/>
          <w:szCs w:val="24"/>
        </w:rPr>
        <w:t>M</w:t>
      </w:r>
      <w:r w:rsidR="00C56536" w:rsidRPr="00C56536">
        <w:rPr>
          <w:b/>
          <w:sz w:val="24"/>
          <w:szCs w:val="24"/>
        </w:rPr>
        <w:t>A</w:t>
      </w:r>
      <w:r w:rsidR="00C56536" w:rsidRPr="00C56536">
        <w:rPr>
          <w:b/>
          <w:spacing w:val="-2"/>
          <w:sz w:val="24"/>
          <w:szCs w:val="24"/>
        </w:rPr>
        <w:t>K</w:t>
      </w:r>
      <w:r w:rsidR="00C56536" w:rsidRPr="00C56536">
        <w:rPr>
          <w:b/>
          <w:spacing w:val="2"/>
          <w:sz w:val="24"/>
          <w:szCs w:val="24"/>
        </w:rPr>
        <w:t>I</w:t>
      </w:r>
      <w:r w:rsidR="00C56536" w:rsidRPr="00C56536">
        <w:rPr>
          <w:b/>
          <w:sz w:val="24"/>
          <w:szCs w:val="24"/>
        </w:rPr>
        <w:t>NG PRO</w:t>
      </w:r>
      <w:r w:rsidR="00C56536" w:rsidRPr="00C56536">
        <w:rPr>
          <w:b/>
          <w:spacing w:val="1"/>
          <w:sz w:val="24"/>
          <w:szCs w:val="24"/>
        </w:rPr>
        <w:t>C</w:t>
      </w:r>
      <w:r w:rsidR="00C56536" w:rsidRPr="00C56536">
        <w:rPr>
          <w:b/>
          <w:sz w:val="24"/>
          <w:szCs w:val="24"/>
        </w:rPr>
        <w:t>E</w:t>
      </w:r>
      <w:r w:rsidR="00C56536" w:rsidRPr="00C56536">
        <w:rPr>
          <w:b/>
          <w:spacing w:val="1"/>
          <w:sz w:val="24"/>
          <w:szCs w:val="24"/>
        </w:rPr>
        <w:t>S</w:t>
      </w:r>
      <w:r w:rsidR="00C56536" w:rsidRPr="00C56536">
        <w:rPr>
          <w:b/>
          <w:sz w:val="24"/>
          <w:szCs w:val="24"/>
        </w:rPr>
        <w:t>S</w:t>
      </w:r>
      <w:r w:rsidR="00C56536" w:rsidRPr="00C56536">
        <w:rPr>
          <w:b/>
          <w:spacing w:val="1"/>
          <w:sz w:val="24"/>
          <w:szCs w:val="24"/>
        </w:rPr>
        <w:t xml:space="preserve"> S</w:t>
      </w:r>
      <w:r w:rsidR="00C56536" w:rsidRPr="00C56536">
        <w:rPr>
          <w:b/>
          <w:sz w:val="24"/>
          <w:szCs w:val="24"/>
        </w:rPr>
        <w:t>N</w:t>
      </w:r>
      <w:r w:rsidR="00C56536" w:rsidRPr="00C56536">
        <w:rPr>
          <w:b/>
          <w:spacing w:val="-1"/>
          <w:sz w:val="24"/>
          <w:szCs w:val="24"/>
        </w:rPr>
        <w:t>A</w:t>
      </w:r>
      <w:r w:rsidR="00C56536" w:rsidRPr="00C56536">
        <w:rPr>
          <w:b/>
          <w:spacing w:val="-3"/>
          <w:sz w:val="24"/>
          <w:szCs w:val="24"/>
        </w:rPr>
        <w:t>P</w:t>
      </w:r>
      <w:r w:rsidR="00C56536" w:rsidRPr="00C56536">
        <w:rPr>
          <w:b/>
          <w:spacing w:val="1"/>
          <w:sz w:val="24"/>
          <w:szCs w:val="24"/>
        </w:rPr>
        <w:t>S</w:t>
      </w:r>
      <w:r w:rsidR="00C56536" w:rsidRPr="00C56536">
        <w:rPr>
          <w:b/>
          <w:sz w:val="24"/>
          <w:szCs w:val="24"/>
        </w:rPr>
        <w:t>H</w:t>
      </w:r>
      <w:r w:rsidR="00C56536" w:rsidRPr="00C56536">
        <w:rPr>
          <w:b/>
          <w:spacing w:val="1"/>
          <w:sz w:val="24"/>
          <w:szCs w:val="24"/>
        </w:rPr>
        <w:t>O</w:t>
      </w:r>
      <w:r w:rsidR="00C56536" w:rsidRPr="00C56536">
        <w:rPr>
          <w:b/>
          <w:sz w:val="24"/>
          <w:szCs w:val="24"/>
        </w:rPr>
        <w:t>T</w:t>
      </w:r>
      <w:r w:rsidR="00C56536" w:rsidRPr="00C56536">
        <w:rPr>
          <w:b/>
          <w:spacing w:val="1"/>
          <w:sz w:val="24"/>
          <w:szCs w:val="24"/>
        </w:rPr>
        <w:t>S</w:t>
      </w:r>
      <w:r w:rsidR="00C56536" w:rsidRPr="00C56536">
        <w:rPr>
          <w:b/>
          <w:sz w:val="24"/>
          <w:szCs w:val="24"/>
        </w:rPr>
        <w:t>:</w:t>
      </w:r>
    </w:p>
    <w:p w:rsidR="00C56536" w:rsidRPr="00C56536" w:rsidRDefault="00C56536" w:rsidP="00C56536">
      <w:pPr>
        <w:pStyle w:val="ListParagraph"/>
        <w:spacing w:before="8" w:line="360" w:lineRule="auto"/>
        <w:ind w:left="1003"/>
        <w:jc w:val="both"/>
        <w:rPr>
          <w:sz w:val="13"/>
          <w:szCs w:val="13"/>
        </w:rPr>
      </w:pPr>
    </w:p>
    <w:p w:rsidR="00C56536" w:rsidRPr="00C56536" w:rsidRDefault="00C56536" w:rsidP="00855A6F">
      <w:pPr>
        <w:pStyle w:val="ListParagraph"/>
        <w:numPr>
          <w:ilvl w:val="0"/>
          <w:numId w:val="15"/>
        </w:num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852416" cy="3560064"/>
            <wp:effectExtent l="19050" t="0" r="5334" b="0"/>
            <wp:docPr id="6" name="Picture 2" descr="C:\Users\Vaishnavi-1\Desktop\20140319_214244(0)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shnavi-1\Desktop\20140319_214244(0)-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728" cy="356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36" w:rsidRPr="00C56536" w:rsidRDefault="00C56536" w:rsidP="00C56536">
      <w:pPr>
        <w:spacing w:line="360" w:lineRule="auto"/>
        <w:ind w:left="643"/>
        <w:rPr>
          <w:sz w:val="24"/>
          <w:szCs w:val="24"/>
        </w:rPr>
        <w:sectPr w:rsidR="00C56536" w:rsidRPr="00C56536">
          <w:pgSz w:w="11920" w:h="16840"/>
          <w:pgMar w:top="960" w:right="1320" w:bottom="280" w:left="1340" w:header="731" w:footer="917" w:gutter="0"/>
          <w:cols w:space="720"/>
        </w:sectPr>
      </w:pPr>
    </w:p>
    <w:p w:rsidR="00C56536" w:rsidRPr="00C56536" w:rsidRDefault="00C56536" w:rsidP="00C56536">
      <w:pPr>
        <w:spacing w:before="3" w:line="360" w:lineRule="auto"/>
        <w:jc w:val="both"/>
        <w:rPr>
          <w:sz w:val="18"/>
          <w:szCs w:val="18"/>
        </w:rPr>
      </w:pPr>
    </w:p>
    <w:p w:rsidR="00C56536" w:rsidRDefault="00C56536" w:rsidP="00D63B5C">
      <w:pPr>
        <w:pStyle w:val="ListParagraph"/>
        <w:spacing w:line="360" w:lineRule="auto"/>
        <w:ind w:left="1003"/>
        <w:jc w:val="both"/>
      </w:pPr>
    </w:p>
    <w:p w:rsidR="00C56536" w:rsidRDefault="00C56536" w:rsidP="00C56536">
      <w:pPr>
        <w:spacing w:line="360" w:lineRule="auto"/>
        <w:ind w:left="643"/>
        <w:jc w:val="both"/>
      </w:pPr>
    </w:p>
    <w:p w:rsidR="00C56536" w:rsidRDefault="00C56536" w:rsidP="00C56536">
      <w:pPr>
        <w:pStyle w:val="ListParagraph"/>
        <w:spacing w:line="360" w:lineRule="auto"/>
        <w:ind w:left="1003"/>
        <w:jc w:val="both"/>
      </w:pPr>
    </w:p>
    <w:p w:rsidR="00C56536" w:rsidRPr="00C56536" w:rsidRDefault="00C56536" w:rsidP="00C56536">
      <w:pPr>
        <w:spacing w:before="24" w:line="360" w:lineRule="auto"/>
        <w:ind w:left="283"/>
        <w:jc w:val="both"/>
        <w:rPr>
          <w:b/>
          <w:sz w:val="24"/>
          <w:szCs w:val="24"/>
        </w:rPr>
      </w:pPr>
      <w:r w:rsidRPr="00C56536">
        <w:rPr>
          <w:b/>
          <w:spacing w:val="1"/>
          <w:sz w:val="24"/>
          <w:szCs w:val="24"/>
        </w:rPr>
        <w:t>4</w:t>
      </w:r>
      <w:r>
        <w:rPr>
          <w:b/>
          <w:sz w:val="24"/>
          <w:szCs w:val="24"/>
        </w:rPr>
        <w:t>.4</w:t>
      </w:r>
      <w:r w:rsidRPr="00C56536">
        <w:rPr>
          <w:b/>
          <w:sz w:val="24"/>
          <w:szCs w:val="24"/>
        </w:rPr>
        <w:t xml:space="preserve">   </w:t>
      </w:r>
      <w:r w:rsidRPr="00C56536">
        <w:rPr>
          <w:b/>
          <w:spacing w:val="-1"/>
          <w:sz w:val="24"/>
          <w:szCs w:val="24"/>
        </w:rPr>
        <w:t>PC</w:t>
      </w:r>
      <w:r w:rsidRPr="00C56536">
        <w:rPr>
          <w:b/>
          <w:sz w:val="24"/>
          <w:szCs w:val="24"/>
        </w:rPr>
        <w:t>B L</w:t>
      </w:r>
      <w:r w:rsidRPr="00C56536">
        <w:rPr>
          <w:b/>
          <w:spacing w:val="-2"/>
          <w:sz w:val="24"/>
          <w:szCs w:val="24"/>
        </w:rPr>
        <w:t>A</w:t>
      </w:r>
      <w:r w:rsidRPr="00C56536">
        <w:rPr>
          <w:b/>
          <w:spacing w:val="-1"/>
          <w:sz w:val="24"/>
          <w:szCs w:val="24"/>
        </w:rPr>
        <w:t>Y</w:t>
      </w:r>
      <w:r w:rsidRPr="00C56536">
        <w:rPr>
          <w:b/>
          <w:sz w:val="24"/>
          <w:szCs w:val="24"/>
        </w:rPr>
        <w:t>O</w:t>
      </w:r>
      <w:r w:rsidRPr="00C56536">
        <w:rPr>
          <w:b/>
          <w:spacing w:val="-1"/>
          <w:sz w:val="24"/>
          <w:szCs w:val="24"/>
        </w:rPr>
        <w:t>U</w:t>
      </w:r>
      <w:r w:rsidRPr="00C56536">
        <w:rPr>
          <w:b/>
          <w:sz w:val="24"/>
          <w:szCs w:val="24"/>
        </w:rPr>
        <w:t>TS</w:t>
      </w:r>
    </w:p>
    <w:p w:rsidR="00C56536" w:rsidRPr="00C56536" w:rsidRDefault="00C56536" w:rsidP="00C56536">
      <w:pPr>
        <w:pStyle w:val="ListParagraph"/>
        <w:spacing w:before="24" w:line="360" w:lineRule="auto"/>
        <w:ind w:left="1003"/>
        <w:jc w:val="both"/>
        <w:rPr>
          <w:sz w:val="24"/>
          <w:szCs w:val="24"/>
        </w:rPr>
      </w:pPr>
    </w:p>
    <w:p w:rsidR="00C56536" w:rsidRPr="00C56536" w:rsidRDefault="00C56536" w:rsidP="00855A6F">
      <w:pPr>
        <w:pStyle w:val="ListParagraph"/>
        <w:numPr>
          <w:ilvl w:val="0"/>
          <w:numId w:val="15"/>
        </w:numPr>
        <w:spacing w:after="200" w:line="276" w:lineRule="auto"/>
        <w:rPr>
          <w:rFonts w:ascii="Century" w:hAnsi="Century"/>
          <w:b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504688" cy="4373696"/>
            <wp:effectExtent l="19050" t="0" r="762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53" cy="4381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6536">
        <w:rPr>
          <w:rFonts w:ascii="Century" w:hAnsi="Century"/>
          <w:b/>
          <w:sz w:val="24"/>
          <w:szCs w:val="24"/>
        </w:rPr>
        <w:br w:type="page"/>
      </w:r>
    </w:p>
    <w:p w:rsidR="00BE3715" w:rsidRDefault="00BE3715" w:rsidP="00D63B5C">
      <w:pPr>
        <w:spacing w:after="200" w:line="276" w:lineRule="auto"/>
        <w:rPr>
          <w:rFonts w:ascii="Century" w:hAnsi="Century"/>
          <w:b/>
          <w:sz w:val="24"/>
          <w:szCs w:val="24"/>
        </w:rPr>
      </w:pPr>
    </w:p>
    <w:p w:rsidR="00BE3715" w:rsidRDefault="00DD7254" w:rsidP="00BE3715">
      <w:pPr>
        <w:spacing w:before="24" w:line="360" w:lineRule="auto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t xml:space="preserve">4.5 </w:t>
      </w:r>
      <w:r w:rsidR="00BE3715">
        <w:rPr>
          <w:b/>
          <w:spacing w:val="-1"/>
          <w:sz w:val="28"/>
          <w:szCs w:val="28"/>
        </w:rPr>
        <w:t>F</w:t>
      </w:r>
      <w:r w:rsidR="00BE3715">
        <w:rPr>
          <w:b/>
          <w:spacing w:val="1"/>
          <w:sz w:val="28"/>
          <w:szCs w:val="28"/>
        </w:rPr>
        <w:t>I</w:t>
      </w:r>
      <w:r w:rsidR="00BE3715">
        <w:rPr>
          <w:b/>
          <w:spacing w:val="-1"/>
          <w:sz w:val="28"/>
          <w:szCs w:val="28"/>
        </w:rPr>
        <w:t>NA</w:t>
      </w:r>
      <w:r w:rsidR="00BE3715">
        <w:rPr>
          <w:b/>
          <w:sz w:val="28"/>
          <w:szCs w:val="28"/>
        </w:rPr>
        <w:t xml:space="preserve">L </w:t>
      </w:r>
      <w:r w:rsidR="00BE3715">
        <w:rPr>
          <w:b/>
          <w:spacing w:val="-2"/>
          <w:sz w:val="28"/>
          <w:szCs w:val="28"/>
        </w:rPr>
        <w:t>P</w:t>
      </w:r>
      <w:r w:rsidR="00BE3715">
        <w:rPr>
          <w:b/>
          <w:spacing w:val="-1"/>
          <w:sz w:val="28"/>
          <w:szCs w:val="28"/>
        </w:rPr>
        <w:t>R</w:t>
      </w:r>
      <w:r w:rsidR="00BE3715">
        <w:rPr>
          <w:b/>
          <w:sz w:val="28"/>
          <w:szCs w:val="28"/>
        </w:rPr>
        <w:t>O</w:t>
      </w:r>
      <w:r w:rsidR="00BE3715">
        <w:rPr>
          <w:b/>
          <w:spacing w:val="1"/>
          <w:sz w:val="28"/>
          <w:szCs w:val="28"/>
        </w:rPr>
        <w:t>J</w:t>
      </w:r>
      <w:r w:rsidR="00BE3715">
        <w:rPr>
          <w:b/>
          <w:sz w:val="28"/>
          <w:szCs w:val="28"/>
        </w:rPr>
        <w:t>E</w:t>
      </w:r>
      <w:r w:rsidR="00BE3715">
        <w:rPr>
          <w:b/>
          <w:spacing w:val="-1"/>
          <w:sz w:val="28"/>
          <w:szCs w:val="28"/>
        </w:rPr>
        <w:t>C</w:t>
      </w:r>
      <w:r w:rsidR="00BE3715">
        <w:rPr>
          <w:b/>
          <w:sz w:val="28"/>
          <w:szCs w:val="28"/>
        </w:rPr>
        <w:t>T S</w:t>
      </w:r>
      <w:r w:rsidR="00BE3715">
        <w:rPr>
          <w:b/>
          <w:spacing w:val="-2"/>
          <w:sz w:val="28"/>
          <w:szCs w:val="28"/>
        </w:rPr>
        <w:t>N</w:t>
      </w:r>
      <w:r w:rsidR="00BE3715">
        <w:rPr>
          <w:b/>
          <w:spacing w:val="-1"/>
          <w:sz w:val="28"/>
          <w:szCs w:val="28"/>
        </w:rPr>
        <w:t>AP</w:t>
      </w:r>
      <w:r w:rsidR="00BE3715">
        <w:rPr>
          <w:b/>
          <w:sz w:val="28"/>
          <w:szCs w:val="28"/>
        </w:rPr>
        <w:t>SHOTS</w:t>
      </w:r>
    </w:p>
    <w:p w:rsidR="00BE3715" w:rsidRDefault="00BE3715" w:rsidP="00BE3715">
      <w:pPr>
        <w:spacing w:before="10" w:line="360" w:lineRule="auto"/>
        <w:jc w:val="both"/>
        <w:rPr>
          <w:sz w:val="15"/>
          <w:szCs w:val="15"/>
        </w:rPr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ind w:left="323"/>
        <w:jc w:val="both"/>
      </w:pPr>
    </w:p>
    <w:p w:rsidR="00BE3715" w:rsidRDefault="00BE3715" w:rsidP="00BE3715">
      <w:pPr>
        <w:spacing w:before="1" w:line="360" w:lineRule="auto"/>
        <w:jc w:val="both"/>
        <w:rPr>
          <w:sz w:val="16"/>
          <w:szCs w:val="16"/>
        </w:rPr>
      </w:pPr>
    </w:p>
    <w:p w:rsidR="00BE3715" w:rsidRDefault="00BE3715" w:rsidP="00BE3715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313114" cy="4682169"/>
            <wp:effectExtent l="19050" t="0" r="1836" b="0"/>
            <wp:docPr id="2" name="Picture 3" descr="C:\Users\Vaishnavi-1\Desktop\20140319_223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shnavi-1\Desktop\20140319_22381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576" cy="468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BE3715" w:rsidRDefault="00BE3715" w:rsidP="00BE3715">
      <w:pPr>
        <w:spacing w:line="360" w:lineRule="auto"/>
        <w:jc w:val="both"/>
      </w:pPr>
    </w:p>
    <w:p w:rsidR="00C56536" w:rsidRPr="00D63B5C" w:rsidRDefault="00C56536" w:rsidP="00D63B5C">
      <w:pPr>
        <w:spacing w:after="200" w:line="276" w:lineRule="auto"/>
        <w:rPr>
          <w:rFonts w:ascii="Century" w:hAnsi="Century"/>
          <w:sz w:val="24"/>
          <w:szCs w:val="24"/>
        </w:rPr>
      </w:pPr>
      <w:r w:rsidRPr="00D63B5C">
        <w:rPr>
          <w:rFonts w:ascii="Century" w:hAnsi="Century"/>
          <w:b/>
          <w:sz w:val="24"/>
          <w:szCs w:val="24"/>
        </w:rPr>
        <w:t xml:space="preserve">PCB </w:t>
      </w:r>
      <w:proofErr w:type="gramStart"/>
      <w:r w:rsidRPr="00D63B5C">
        <w:rPr>
          <w:rFonts w:ascii="Century" w:hAnsi="Century"/>
          <w:b/>
          <w:sz w:val="24"/>
          <w:szCs w:val="24"/>
        </w:rPr>
        <w:t>LAYOUT :</w:t>
      </w:r>
      <w:proofErr w:type="gramEnd"/>
    </w:p>
    <w:p w:rsidR="00D63B5C" w:rsidRPr="00C56536" w:rsidRDefault="00D63B5C" w:rsidP="00D63B5C">
      <w:pPr>
        <w:pStyle w:val="ListParagraph"/>
        <w:spacing w:after="200" w:line="276" w:lineRule="auto"/>
        <w:ind w:left="1003"/>
        <w:rPr>
          <w:rFonts w:ascii="Century" w:hAnsi="Century"/>
          <w:sz w:val="24"/>
          <w:szCs w:val="24"/>
        </w:rPr>
      </w:pPr>
    </w:p>
    <w:p w:rsidR="00C56536" w:rsidRPr="00C56536" w:rsidRDefault="00C56536" w:rsidP="00C56536">
      <w:pPr>
        <w:pStyle w:val="ListParagraph"/>
        <w:spacing w:after="200" w:line="276" w:lineRule="auto"/>
        <w:ind w:left="1003"/>
        <w:rPr>
          <w:rFonts w:ascii="Century" w:hAnsi="Century"/>
          <w:sz w:val="24"/>
          <w:szCs w:val="24"/>
        </w:rPr>
      </w:pPr>
    </w:p>
    <w:p w:rsidR="00C56536" w:rsidRPr="00C56536" w:rsidRDefault="00C56536" w:rsidP="00855A6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entury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>Layout basically means placing or arranging things in a specific order on the   PCB.</w:t>
      </w:r>
    </w:p>
    <w:p w:rsidR="00C56536" w:rsidRPr="00C56536" w:rsidRDefault="00C56536" w:rsidP="00855A6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entury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 xml:space="preserve"> Layout means placing of components in an order. This placement is made such that the interconnection lengths are </w:t>
      </w:r>
      <w:proofErr w:type="gramStart"/>
      <w:r w:rsidRPr="00C56536">
        <w:rPr>
          <w:rFonts w:ascii="Century" w:eastAsia="Calibri" w:hAnsi="Century"/>
          <w:sz w:val="24"/>
          <w:szCs w:val="24"/>
        </w:rPr>
        <w:t>optimal .</w:t>
      </w:r>
      <w:proofErr w:type="gramEnd"/>
    </w:p>
    <w:p w:rsidR="00C56536" w:rsidRPr="00C56536" w:rsidRDefault="00C56536" w:rsidP="00855A6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entury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>At the same time, it also aims at providing accessibility to the components for insertion testing and repair.</w:t>
      </w:r>
    </w:p>
    <w:p w:rsidR="00C56536" w:rsidRDefault="00C56536" w:rsidP="00855A6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 xml:space="preserve">The PCB layout is the starting point for the final artwork preparation layout design should reflect the concept of final equipment.  </w:t>
      </w:r>
    </w:p>
    <w:p w:rsidR="00C56536" w:rsidRDefault="00C56536" w:rsidP="00855A6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 xml:space="preserve"> There are several factors, which we must keep in mind for placing the layout. </w:t>
      </w:r>
    </w:p>
    <w:p w:rsidR="00C56536" w:rsidRPr="00C56536" w:rsidRDefault="00C56536" w:rsidP="00D63B5C">
      <w:pPr>
        <w:pStyle w:val="ListParagraph"/>
        <w:spacing w:line="360" w:lineRule="auto"/>
        <w:ind w:left="1003"/>
        <w:jc w:val="both"/>
        <w:rPr>
          <w:rFonts w:ascii="Century" w:eastAsia="Calibri" w:hAnsi="Century"/>
          <w:sz w:val="24"/>
          <w:szCs w:val="24"/>
        </w:rPr>
      </w:pPr>
    </w:p>
    <w:p w:rsidR="00C56536" w:rsidRPr="00D63B5C" w:rsidRDefault="00C56536" w:rsidP="00D63B5C">
      <w:pPr>
        <w:jc w:val="both"/>
        <w:rPr>
          <w:rFonts w:ascii="Century" w:eastAsia="Calibri" w:hAnsi="Century"/>
          <w:b/>
          <w:sz w:val="32"/>
          <w:szCs w:val="32"/>
        </w:rPr>
      </w:pPr>
      <w:r w:rsidRPr="00D63B5C">
        <w:rPr>
          <w:rFonts w:ascii="Century" w:eastAsia="Calibri" w:hAnsi="Century"/>
          <w:b/>
          <w:sz w:val="32"/>
          <w:szCs w:val="32"/>
        </w:rPr>
        <w:t>Schematic Diagram:</w:t>
      </w:r>
    </w:p>
    <w:p w:rsidR="00C56536" w:rsidRPr="00C56536" w:rsidRDefault="00C56536" w:rsidP="00C56536">
      <w:pPr>
        <w:pStyle w:val="ListParagraph"/>
        <w:ind w:left="1003"/>
        <w:jc w:val="both"/>
        <w:rPr>
          <w:rFonts w:ascii="Century" w:eastAsia="Calibri" w:hAnsi="Century"/>
          <w:b/>
          <w:sz w:val="32"/>
          <w:szCs w:val="32"/>
        </w:rPr>
      </w:pPr>
    </w:p>
    <w:p w:rsidR="00D63B5C" w:rsidRDefault="00C56536" w:rsidP="00855A6F">
      <w:pPr>
        <w:pStyle w:val="ListParagraph"/>
        <w:numPr>
          <w:ilvl w:val="0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 xml:space="preserve">The schematic diagram forms main input document for preparation of the </w:t>
      </w:r>
      <w:proofErr w:type="gramStart"/>
      <w:r w:rsidRPr="00C56536">
        <w:rPr>
          <w:rFonts w:ascii="Century" w:eastAsia="Calibri" w:hAnsi="Century"/>
          <w:sz w:val="24"/>
          <w:szCs w:val="24"/>
        </w:rPr>
        <w:t>layout  For</w:t>
      </w:r>
      <w:proofErr w:type="gramEnd"/>
      <w:r w:rsidRPr="00C56536">
        <w:rPr>
          <w:rFonts w:ascii="Century" w:eastAsia="Calibri" w:hAnsi="Century"/>
          <w:sz w:val="24"/>
          <w:szCs w:val="24"/>
        </w:rPr>
        <w:t xml:space="preserve"> this purpose the software for PCB design, ORCAD was used.</w:t>
      </w:r>
    </w:p>
    <w:p w:rsidR="00D63B5C" w:rsidRDefault="00D63B5C" w:rsidP="00D63B5C">
      <w:pPr>
        <w:tabs>
          <w:tab w:val="left" w:pos="1985"/>
        </w:tabs>
        <w:spacing w:line="360" w:lineRule="auto"/>
        <w:jc w:val="both"/>
        <w:rPr>
          <w:rFonts w:ascii="Century" w:eastAsia="Calibri" w:hAnsi="Century"/>
          <w:b/>
          <w:sz w:val="24"/>
          <w:szCs w:val="24"/>
        </w:rPr>
      </w:pPr>
    </w:p>
    <w:p w:rsidR="00C56536" w:rsidRPr="00D63B5C" w:rsidRDefault="00C56536" w:rsidP="00D63B5C">
      <w:p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D63B5C">
        <w:rPr>
          <w:rFonts w:ascii="Century" w:eastAsia="Calibri" w:hAnsi="Century"/>
          <w:b/>
          <w:sz w:val="24"/>
          <w:szCs w:val="24"/>
        </w:rPr>
        <w:t>Electrical and thermal requirement:</w:t>
      </w:r>
    </w:p>
    <w:p w:rsidR="00C56536" w:rsidRPr="00C56536" w:rsidRDefault="00C56536" w:rsidP="00D63B5C">
      <w:pPr>
        <w:pStyle w:val="ListParagraph"/>
        <w:tabs>
          <w:tab w:val="left" w:pos="1985"/>
        </w:tabs>
        <w:spacing w:line="360" w:lineRule="auto"/>
        <w:ind w:left="1003"/>
        <w:jc w:val="both"/>
        <w:rPr>
          <w:rFonts w:ascii="Century" w:eastAsia="Calibri" w:hAnsi="Century"/>
          <w:b/>
          <w:sz w:val="24"/>
          <w:szCs w:val="24"/>
        </w:rPr>
      </w:pPr>
    </w:p>
    <w:p w:rsidR="00C56536" w:rsidRPr="00C56536" w:rsidRDefault="00C56536" w:rsidP="00855A6F">
      <w:pPr>
        <w:pStyle w:val="ListParagraph"/>
        <w:numPr>
          <w:ilvl w:val="0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>The PCB designer must be aware of the circuit performance in critical aspects of the same concerning electrical conditions and the environment to be used in.</w:t>
      </w:r>
    </w:p>
    <w:p w:rsidR="00C56536" w:rsidRDefault="00C56536" w:rsidP="00C56536">
      <w:pPr>
        <w:pStyle w:val="ListParagraph"/>
        <w:tabs>
          <w:tab w:val="left" w:pos="1985"/>
        </w:tabs>
        <w:spacing w:line="360" w:lineRule="auto"/>
        <w:ind w:left="1003"/>
        <w:jc w:val="both"/>
        <w:rPr>
          <w:rFonts w:ascii="Century" w:eastAsia="Calibri" w:hAnsi="Century"/>
          <w:b/>
          <w:sz w:val="24"/>
          <w:szCs w:val="24"/>
        </w:rPr>
      </w:pPr>
    </w:p>
    <w:p w:rsidR="00C56536" w:rsidRPr="00D63B5C" w:rsidRDefault="00C56536" w:rsidP="00D63B5C">
      <w:pPr>
        <w:tabs>
          <w:tab w:val="left" w:pos="1985"/>
        </w:tabs>
        <w:spacing w:line="360" w:lineRule="auto"/>
        <w:jc w:val="both"/>
        <w:rPr>
          <w:rFonts w:ascii="Century" w:eastAsia="Calibri" w:hAnsi="Century"/>
          <w:b/>
          <w:sz w:val="24"/>
          <w:szCs w:val="24"/>
        </w:rPr>
      </w:pPr>
      <w:r w:rsidRPr="00D63B5C">
        <w:rPr>
          <w:rFonts w:ascii="Century" w:eastAsia="Calibri" w:hAnsi="Century"/>
          <w:b/>
          <w:sz w:val="24"/>
          <w:szCs w:val="24"/>
        </w:rPr>
        <w:t>Mechanical requirement:</w:t>
      </w:r>
    </w:p>
    <w:p w:rsidR="00C56536" w:rsidRPr="00C56536" w:rsidRDefault="00C56536" w:rsidP="00C56536">
      <w:pPr>
        <w:pStyle w:val="ListParagraph"/>
        <w:tabs>
          <w:tab w:val="left" w:pos="1985"/>
        </w:tabs>
        <w:spacing w:line="360" w:lineRule="auto"/>
        <w:rPr>
          <w:rFonts w:ascii="Century" w:eastAsia="Calibri" w:hAnsi="Century"/>
          <w:b/>
          <w:sz w:val="24"/>
          <w:szCs w:val="24"/>
        </w:rPr>
      </w:pPr>
    </w:p>
    <w:p w:rsidR="00C56536" w:rsidRPr="00C56536" w:rsidRDefault="00C56536" w:rsidP="00C56536">
      <w:pPr>
        <w:pStyle w:val="ListParagraph"/>
        <w:tabs>
          <w:tab w:val="left" w:pos="1985"/>
        </w:tabs>
        <w:spacing w:line="360" w:lineRule="auto"/>
        <w:ind w:left="1003"/>
        <w:jc w:val="both"/>
        <w:rPr>
          <w:rFonts w:ascii="Century" w:eastAsia="Calibri" w:hAnsi="Century"/>
          <w:b/>
          <w:sz w:val="24"/>
          <w:szCs w:val="24"/>
        </w:rPr>
      </w:pPr>
    </w:p>
    <w:p w:rsidR="00C56536" w:rsidRPr="00C56536" w:rsidRDefault="00C56536" w:rsidP="00855A6F">
      <w:pPr>
        <w:pStyle w:val="ListParagraph"/>
        <w:numPr>
          <w:ilvl w:val="0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lastRenderedPageBreak/>
        <w:t>The designer should have the information about physical size of the board, type of installation of board (vertical/horizontal). The method of cooling adopted, front panel operated components etc.</w:t>
      </w:r>
    </w:p>
    <w:p w:rsidR="00C56536" w:rsidRPr="00D63B5C" w:rsidRDefault="00C56536" w:rsidP="00D63B5C">
      <w:pPr>
        <w:tabs>
          <w:tab w:val="left" w:pos="1985"/>
        </w:tabs>
        <w:spacing w:line="360" w:lineRule="auto"/>
        <w:jc w:val="both"/>
        <w:rPr>
          <w:rFonts w:ascii="Century" w:eastAsia="Calibri" w:hAnsi="Century"/>
          <w:b/>
          <w:sz w:val="24"/>
          <w:szCs w:val="24"/>
        </w:rPr>
      </w:pPr>
      <w:r w:rsidRPr="00D63B5C">
        <w:rPr>
          <w:rFonts w:ascii="Century" w:eastAsia="Calibri" w:hAnsi="Century"/>
          <w:b/>
          <w:sz w:val="24"/>
          <w:szCs w:val="24"/>
        </w:rPr>
        <w:t>Component placing requirement:</w:t>
      </w:r>
    </w:p>
    <w:p w:rsidR="00C56536" w:rsidRPr="00C56536" w:rsidRDefault="00C56536" w:rsidP="00C56536">
      <w:pPr>
        <w:pStyle w:val="ListParagraph"/>
        <w:tabs>
          <w:tab w:val="left" w:pos="1985"/>
        </w:tabs>
        <w:spacing w:line="360" w:lineRule="auto"/>
        <w:ind w:left="1003"/>
        <w:jc w:val="both"/>
        <w:rPr>
          <w:rFonts w:ascii="Century" w:eastAsia="Calibri" w:hAnsi="Century"/>
          <w:b/>
          <w:sz w:val="24"/>
          <w:szCs w:val="24"/>
        </w:rPr>
      </w:pPr>
    </w:p>
    <w:p w:rsidR="00C56536" w:rsidRPr="00C56536" w:rsidRDefault="00C56536" w:rsidP="00855A6F">
      <w:pPr>
        <w:pStyle w:val="ListParagraph"/>
        <w:numPr>
          <w:ilvl w:val="0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 xml:space="preserve">All </w:t>
      </w:r>
      <w:r w:rsidRPr="00C56536">
        <w:rPr>
          <w:rFonts w:ascii="Century" w:hAnsi="Century"/>
          <w:sz w:val="24"/>
          <w:szCs w:val="24"/>
        </w:rPr>
        <w:t>components</w:t>
      </w:r>
      <w:r w:rsidRPr="00C56536">
        <w:rPr>
          <w:rFonts w:ascii="Century" w:eastAsia="Calibri" w:hAnsi="Century"/>
          <w:sz w:val="24"/>
          <w:szCs w:val="24"/>
        </w:rPr>
        <w:t xml:space="preserve"> are </w:t>
      </w:r>
      <w:proofErr w:type="spellStart"/>
      <w:proofErr w:type="gramStart"/>
      <w:r w:rsidRPr="00C56536">
        <w:rPr>
          <w:rFonts w:ascii="Century" w:eastAsia="Calibri" w:hAnsi="Century"/>
          <w:sz w:val="24"/>
          <w:szCs w:val="24"/>
        </w:rPr>
        <w:t>to</w:t>
      </w:r>
      <w:proofErr w:type="spellEnd"/>
      <w:proofErr w:type="gramEnd"/>
      <w:r w:rsidRPr="00C56536">
        <w:rPr>
          <w:rFonts w:ascii="Century" w:eastAsia="Calibri" w:hAnsi="Century"/>
          <w:sz w:val="24"/>
          <w:szCs w:val="24"/>
        </w:rPr>
        <w:t xml:space="preserve"> placed first in a configuration that demands only the minimum length for critical conductors. These key components are placed first and the others are grouped around like satellites.</w:t>
      </w:r>
    </w:p>
    <w:p w:rsidR="00D63B5C" w:rsidRDefault="00D63B5C" w:rsidP="00D63B5C">
      <w:pPr>
        <w:tabs>
          <w:tab w:val="left" w:pos="1985"/>
        </w:tabs>
        <w:spacing w:line="360" w:lineRule="auto"/>
        <w:jc w:val="both"/>
        <w:rPr>
          <w:rFonts w:ascii="Century" w:eastAsia="Calibri" w:hAnsi="Century"/>
          <w:b/>
          <w:sz w:val="24"/>
          <w:szCs w:val="24"/>
        </w:rPr>
      </w:pPr>
    </w:p>
    <w:p w:rsidR="00C56536" w:rsidRPr="00D63B5C" w:rsidRDefault="00C56536" w:rsidP="00D63B5C">
      <w:pPr>
        <w:tabs>
          <w:tab w:val="left" w:pos="1985"/>
        </w:tabs>
        <w:spacing w:line="360" w:lineRule="auto"/>
        <w:jc w:val="both"/>
        <w:rPr>
          <w:rFonts w:ascii="Century" w:eastAsia="Calibri" w:hAnsi="Century"/>
          <w:b/>
          <w:sz w:val="24"/>
          <w:szCs w:val="24"/>
        </w:rPr>
      </w:pPr>
      <w:r w:rsidRPr="00D63B5C">
        <w:rPr>
          <w:rFonts w:ascii="Century" w:eastAsia="Calibri" w:hAnsi="Century"/>
          <w:b/>
          <w:sz w:val="24"/>
          <w:szCs w:val="24"/>
        </w:rPr>
        <w:t>Components mounting requirements:</w:t>
      </w:r>
    </w:p>
    <w:p w:rsidR="00C56536" w:rsidRDefault="00C56536" w:rsidP="00C56536">
      <w:pPr>
        <w:pStyle w:val="ListParagraph"/>
        <w:tabs>
          <w:tab w:val="left" w:pos="1985"/>
        </w:tabs>
        <w:spacing w:line="360" w:lineRule="auto"/>
        <w:ind w:left="1003"/>
        <w:jc w:val="both"/>
        <w:rPr>
          <w:rFonts w:ascii="Century" w:eastAsia="Calibri" w:hAnsi="Century"/>
          <w:sz w:val="24"/>
          <w:szCs w:val="24"/>
        </w:rPr>
      </w:pPr>
      <w:r>
        <w:rPr>
          <w:rFonts w:ascii="Century" w:eastAsia="Calibri" w:hAnsi="Century"/>
          <w:sz w:val="24"/>
          <w:szCs w:val="24"/>
        </w:rPr>
        <w:t xml:space="preserve">         </w:t>
      </w:r>
    </w:p>
    <w:p w:rsidR="00C56536" w:rsidRDefault="00D63B5C" w:rsidP="00855A6F">
      <w:pPr>
        <w:pStyle w:val="ListParagraph"/>
        <w:numPr>
          <w:ilvl w:val="0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>
        <w:rPr>
          <w:rFonts w:ascii="Century" w:eastAsia="Calibri" w:hAnsi="Century"/>
          <w:sz w:val="24"/>
          <w:szCs w:val="24"/>
        </w:rPr>
        <w:t xml:space="preserve">                    </w:t>
      </w:r>
      <w:r w:rsidR="00C56536">
        <w:rPr>
          <w:rFonts w:ascii="Century" w:eastAsia="Calibri" w:hAnsi="Century"/>
          <w:sz w:val="24"/>
          <w:szCs w:val="24"/>
        </w:rPr>
        <w:t xml:space="preserve"> </w:t>
      </w:r>
      <w:r w:rsidR="00C56536" w:rsidRPr="00C56536">
        <w:rPr>
          <w:rFonts w:ascii="Century" w:eastAsia="Calibri" w:hAnsi="Century"/>
          <w:sz w:val="24"/>
          <w:szCs w:val="24"/>
        </w:rPr>
        <w:t>All components must be placed parallel to one another as far as possible .i.e. in the same direction and orientation mechanical over stressing of solder should be avoided.</w:t>
      </w:r>
    </w:p>
    <w:p w:rsidR="00C56536" w:rsidRDefault="00C56536" w:rsidP="00C56536">
      <w:pPr>
        <w:pStyle w:val="ListParagraph"/>
        <w:tabs>
          <w:tab w:val="left" w:pos="1985"/>
        </w:tabs>
        <w:spacing w:line="360" w:lineRule="auto"/>
        <w:ind w:left="1003"/>
        <w:jc w:val="both"/>
        <w:rPr>
          <w:rFonts w:ascii="Century" w:eastAsia="Calibri" w:hAnsi="Century"/>
          <w:sz w:val="24"/>
          <w:szCs w:val="24"/>
        </w:rPr>
      </w:pPr>
    </w:p>
    <w:p w:rsidR="00C56536" w:rsidRPr="00C56536" w:rsidRDefault="00C56536" w:rsidP="00C56536">
      <w:pPr>
        <w:pStyle w:val="ListParagraph"/>
        <w:tabs>
          <w:tab w:val="left" w:pos="1985"/>
        </w:tabs>
        <w:spacing w:line="360" w:lineRule="auto"/>
        <w:ind w:left="1003"/>
        <w:jc w:val="both"/>
        <w:rPr>
          <w:rFonts w:ascii="Century" w:eastAsia="Calibri" w:hAnsi="Century"/>
          <w:sz w:val="24"/>
          <w:szCs w:val="24"/>
        </w:rPr>
      </w:pPr>
    </w:p>
    <w:p w:rsidR="00C56536" w:rsidRPr="00D63B5C" w:rsidRDefault="00C56536" w:rsidP="00D63B5C">
      <w:pPr>
        <w:tabs>
          <w:tab w:val="left" w:pos="1985"/>
        </w:tabs>
        <w:spacing w:line="360" w:lineRule="auto"/>
        <w:jc w:val="both"/>
        <w:rPr>
          <w:rFonts w:ascii="Century" w:eastAsia="Calibri" w:hAnsi="Century"/>
          <w:b/>
          <w:sz w:val="24"/>
          <w:szCs w:val="24"/>
        </w:rPr>
      </w:pPr>
      <w:r w:rsidRPr="00D63B5C">
        <w:rPr>
          <w:rFonts w:ascii="Century" w:eastAsia="Calibri" w:hAnsi="Century"/>
          <w:b/>
          <w:sz w:val="24"/>
          <w:szCs w:val="24"/>
        </w:rPr>
        <w:t>Layout Methodology:</w:t>
      </w:r>
    </w:p>
    <w:p w:rsidR="00C56536" w:rsidRPr="00C56536" w:rsidRDefault="00C56536" w:rsidP="00C56536">
      <w:pPr>
        <w:pStyle w:val="ListParagraph"/>
        <w:tabs>
          <w:tab w:val="left" w:pos="1985"/>
        </w:tabs>
        <w:spacing w:line="360" w:lineRule="auto"/>
        <w:ind w:left="1003"/>
        <w:jc w:val="both"/>
        <w:rPr>
          <w:rFonts w:ascii="Century" w:eastAsia="Calibri" w:hAnsi="Century"/>
          <w:b/>
          <w:sz w:val="24"/>
          <w:szCs w:val="24"/>
        </w:rPr>
      </w:pPr>
    </w:p>
    <w:p w:rsidR="00C56536" w:rsidRPr="00C56536" w:rsidRDefault="00D63B5C" w:rsidP="00855A6F">
      <w:pPr>
        <w:pStyle w:val="ListParagraph"/>
        <w:numPr>
          <w:ilvl w:val="0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>
        <w:rPr>
          <w:rFonts w:ascii="Century" w:eastAsia="Calibri" w:hAnsi="Century"/>
          <w:sz w:val="24"/>
          <w:szCs w:val="24"/>
        </w:rPr>
        <w:t xml:space="preserve">         </w:t>
      </w:r>
      <w:r w:rsidR="00C56536" w:rsidRPr="00C56536">
        <w:rPr>
          <w:rFonts w:ascii="Century" w:eastAsia="Calibri" w:hAnsi="Century"/>
          <w:sz w:val="24"/>
          <w:szCs w:val="24"/>
        </w:rPr>
        <w:t>For proper layout design minimal steps to be followed are:</w:t>
      </w:r>
    </w:p>
    <w:p w:rsidR="00C56536" w:rsidRPr="00C56536" w:rsidRDefault="00C56536" w:rsidP="00855A6F">
      <w:pPr>
        <w:pStyle w:val="ListParagraph"/>
        <w:numPr>
          <w:ilvl w:val="2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>Get the final circuit diagram and component list.</w:t>
      </w:r>
    </w:p>
    <w:p w:rsidR="00C56536" w:rsidRPr="00C56536" w:rsidRDefault="00C56536" w:rsidP="00855A6F">
      <w:pPr>
        <w:pStyle w:val="ListParagraph"/>
        <w:numPr>
          <w:ilvl w:val="2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>Choose the board types, single sided / double sided / multilayer</w:t>
      </w:r>
    </w:p>
    <w:p w:rsidR="00C56536" w:rsidRPr="00C56536" w:rsidRDefault="00C56536" w:rsidP="00855A6F">
      <w:pPr>
        <w:pStyle w:val="ListParagraph"/>
        <w:numPr>
          <w:ilvl w:val="2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>Identify the appropriate scale for layout.</w:t>
      </w:r>
    </w:p>
    <w:p w:rsidR="00C56536" w:rsidRPr="00C56536" w:rsidRDefault="00C56536" w:rsidP="00855A6F">
      <w:pPr>
        <w:pStyle w:val="ListParagraph"/>
        <w:numPr>
          <w:ilvl w:val="2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>Select suitable grid pattern.</w:t>
      </w:r>
    </w:p>
    <w:p w:rsidR="00C56536" w:rsidRPr="00C56536" w:rsidRDefault="00C56536" w:rsidP="00855A6F">
      <w:pPr>
        <w:pStyle w:val="ListParagraph"/>
        <w:numPr>
          <w:ilvl w:val="2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>Choose the correct board size keeping in view the constraints.</w:t>
      </w:r>
    </w:p>
    <w:p w:rsidR="00C56536" w:rsidRDefault="00C56536" w:rsidP="00C56536">
      <w:pPr>
        <w:pStyle w:val="ListParagraph"/>
        <w:tabs>
          <w:tab w:val="left" w:pos="1985"/>
        </w:tabs>
        <w:spacing w:line="360" w:lineRule="auto"/>
        <w:ind w:left="2443"/>
        <w:jc w:val="both"/>
        <w:rPr>
          <w:rFonts w:ascii="Century" w:eastAsia="Calibri" w:hAnsi="Century"/>
          <w:sz w:val="24"/>
          <w:szCs w:val="24"/>
        </w:rPr>
      </w:pPr>
    </w:p>
    <w:p w:rsidR="00C56536" w:rsidRPr="00C56536" w:rsidRDefault="00C56536" w:rsidP="00855A6F">
      <w:pPr>
        <w:pStyle w:val="ListParagraph"/>
        <w:numPr>
          <w:ilvl w:val="2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r w:rsidRPr="00C56536">
        <w:rPr>
          <w:rFonts w:ascii="Century" w:eastAsia="Calibri" w:hAnsi="Century"/>
          <w:sz w:val="24"/>
          <w:szCs w:val="24"/>
        </w:rPr>
        <w:t>Select appropriate layout technique, manual / automated.</w:t>
      </w:r>
    </w:p>
    <w:p w:rsidR="00C56536" w:rsidRPr="00C56536" w:rsidRDefault="00C56536" w:rsidP="00855A6F">
      <w:pPr>
        <w:pStyle w:val="ListParagraph"/>
        <w:numPr>
          <w:ilvl w:val="2"/>
          <w:numId w:val="17"/>
        </w:numPr>
        <w:tabs>
          <w:tab w:val="left" w:pos="1985"/>
        </w:tabs>
        <w:spacing w:line="360" w:lineRule="auto"/>
        <w:jc w:val="both"/>
        <w:rPr>
          <w:rFonts w:ascii="Century" w:eastAsia="Calibri" w:hAnsi="Century"/>
          <w:sz w:val="24"/>
          <w:szCs w:val="24"/>
        </w:rPr>
      </w:pPr>
      <w:proofErr w:type="gramStart"/>
      <w:r w:rsidRPr="00C56536">
        <w:rPr>
          <w:rFonts w:ascii="Century" w:eastAsia="Calibri" w:hAnsi="Century"/>
          <w:sz w:val="24"/>
          <w:szCs w:val="24"/>
        </w:rPr>
        <w:t>Document  in</w:t>
      </w:r>
      <w:proofErr w:type="gramEnd"/>
      <w:r w:rsidRPr="00C56536">
        <w:rPr>
          <w:rFonts w:ascii="Century" w:eastAsia="Calibri" w:hAnsi="Century"/>
          <w:sz w:val="24"/>
          <w:szCs w:val="24"/>
        </w:rPr>
        <w:t xml:space="preserve"> the form of the layout scale.</w:t>
      </w:r>
    </w:p>
    <w:p w:rsidR="00D63B5C" w:rsidRDefault="00D63B5C" w:rsidP="00D63B5C">
      <w:pPr>
        <w:pStyle w:val="ListParagraph"/>
        <w:ind w:left="1003"/>
        <w:jc w:val="both"/>
        <w:rPr>
          <w:rFonts w:ascii="Century" w:eastAsia="Calibri" w:hAnsi="Century"/>
          <w:b/>
          <w:sz w:val="24"/>
          <w:szCs w:val="24"/>
        </w:rPr>
      </w:pPr>
    </w:p>
    <w:p w:rsidR="00FC68E4" w:rsidRPr="00FC68E4" w:rsidRDefault="00FC68E4" w:rsidP="00FC68E4">
      <w:pPr>
        <w:jc w:val="both"/>
        <w:rPr>
          <w:rFonts w:ascii="Century" w:hAnsi="Century"/>
          <w:b/>
          <w:sz w:val="24"/>
          <w:szCs w:val="24"/>
        </w:rPr>
      </w:pPr>
    </w:p>
    <w:p w:rsidR="00830CE9" w:rsidRDefault="00830CE9" w:rsidP="00213799">
      <w:pPr>
        <w:spacing w:before="16" w:line="360" w:lineRule="auto"/>
        <w:jc w:val="both"/>
      </w:pPr>
    </w:p>
    <w:p w:rsidR="00993305" w:rsidRPr="009A2BE6" w:rsidRDefault="00993305" w:rsidP="00DA5AFF">
      <w:pPr>
        <w:spacing w:line="360" w:lineRule="auto"/>
        <w:jc w:val="both"/>
        <w:rPr>
          <w:sz w:val="24"/>
          <w:szCs w:val="24"/>
        </w:rPr>
      </w:pPr>
    </w:p>
    <w:p w:rsidR="006B38E5" w:rsidRDefault="009A2BE6" w:rsidP="00DA5AFF">
      <w:pPr>
        <w:spacing w:before="7" w:line="360" w:lineRule="auto"/>
        <w:jc w:val="both"/>
      </w:pPr>
      <w:r>
        <w:rPr>
          <w:spacing w:val="-1"/>
          <w:sz w:val="24"/>
          <w:szCs w:val="24"/>
        </w:rPr>
        <w:lastRenderedPageBreak/>
        <w:t xml:space="preserve">                     </w:t>
      </w: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before="5" w:line="360" w:lineRule="auto"/>
        <w:jc w:val="both"/>
        <w:rPr>
          <w:sz w:val="22"/>
          <w:szCs w:val="22"/>
        </w:rPr>
      </w:pPr>
    </w:p>
    <w:p w:rsidR="002E634C" w:rsidRDefault="002E634C" w:rsidP="00213799">
      <w:pPr>
        <w:spacing w:before="5" w:line="360" w:lineRule="auto"/>
        <w:jc w:val="both"/>
        <w:rPr>
          <w:sz w:val="22"/>
          <w:szCs w:val="22"/>
        </w:rPr>
      </w:pPr>
    </w:p>
    <w:p w:rsidR="00993305" w:rsidRDefault="00993305" w:rsidP="00213799">
      <w:pPr>
        <w:spacing w:line="360" w:lineRule="auto"/>
        <w:jc w:val="both"/>
      </w:pPr>
    </w:p>
    <w:p w:rsidR="00993305" w:rsidRDefault="009573A0" w:rsidP="00F17B22">
      <w:pPr>
        <w:spacing w:line="360" w:lineRule="auto"/>
        <w:ind w:left="100" w:right="18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</w:p>
    <w:p w:rsidR="00BE2DBC" w:rsidRDefault="00CC1EB5" w:rsidP="009601A2">
      <w:pPr>
        <w:spacing w:before="24" w:line="360" w:lineRule="auto"/>
        <w:ind w:right="380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9601A2">
        <w:rPr>
          <w:sz w:val="24"/>
          <w:szCs w:val="24"/>
        </w:rPr>
        <w:t xml:space="preserve">         </w:t>
      </w:r>
    </w:p>
    <w:p w:rsidR="009601A2" w:rsidRDefault="009601A2" w:rsidP="009601A2">
      <w:pPr>
        <w:spacing w:before="24" w:line="360" w:lineRule="auto"/>
        <w:ind w:right="380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</w:p>
    <w:p w:rsidR="009601A2" w:rsidRDefault="009601A2" w:rsidP="009601A2">
      <w:pPr>
        <w:spacing w:before="24" w:line="360" w:lineRule="auto"/>
        <w:ind w:right="3803"/>
        <w:jc w:val="both"/>
        <w:rPr>
          <w:sz w:val="24"/>
          <w:szCs w:val="24"/>
        </w:rPr>
      </w:pPr>
    </w:p>
    <w:p w:rsidR="009601A2" w:rsidRDefault="009601A2" w:rsidP="009601A2">
      <w:pPr>
        <w:spacing w:before="24" w:line="360" w:lineRule="auto"/>
        <w:ind w:right="3803"/>
        <w:jc w:val="both"/>
        <w:rPr>
          <w:sz w:val="24"/>
          <w:szCs w:val="24"/>
        </w:rPr>
      </w:pPr>
    </w:p>
    <w:p w:rsidR="00DD7254" w:rsidRDefault="009601A2" w:rsidP="009601A2">
      <w:pPr>
        <w:spacing w:before="24" w:line="360" w:lineRule="auto"/>
        <w:ind w:right="380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</w:t>
      </w:r>
    </w:p>
    <w:p w:rsidR="009601A2" w:rsidRPr="00DD7254" w:rsidRDefault="009601A2" w:rsidP="009601A2">
      <w:pPr>
        <w:spacing w:before="24" w:line="360" w:lineRule="auto"/>
        <w:ind w:right="380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</w:t>
      </w:r>
      <w:r w:rsidR="00CC1EB5">
        <w:rPr>
          <w:sz w:val="24"/>
          <w:szCs w:val="24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H</w:t>
      </w:r>
      <w:r>
        <w:rPr>
          <w:b/>
          <w:spacing w:val="-1"/>
          <w:sz w:val="28"/>
          <w:szCs w:val="28"/>
        </w:rPr>
        <w:t>AP</w:t>
      </w:r>
      <w:r>
        <w:rPr>
          <w:b/>
          <w:sz w:val="28"/>
          <w:szCs w:val="28"/>
        </w:rPr>
        <w:t>TER 5</w:t>
      </w:r>
    </w:p>
    <w:p w:rsidR="009601A2" w:rsidRDefault="009601A2" w:rsidP="009601A2">
      <w:pPr>
        <w:spacing w:line="360" w:lineRule="auto"/>
        <w:jc w:val="both"/>
      </w:pPr>
    </w:p>
    <w:p w:rsidR="009601A2" w:rsidRDefault="009601A2" w:rsidP="009601A2">
      <w:pPr>
        <w:spacing w:line="360" w:lineRule="auto"/>
        <w:ind w:left="538" w:right="896"/>
        <w:jc w:val="both"/>
        <w:rPr>
          <w:sz w:val="28"/>
          <w:szCs w:val="28"/>
        </w:rPr>
        <w:sectPr w:rsidR="009601A2">
          <w:pgSz w:w="11920" w:h="16840"/>
          <w:pgMar w:top="960" w:right="1320" w:bottom="280" w:left="1680" w:header="731" w:footer="917" w:gutter="0"/>
          <w:cols w:space="720"/>
        </w:sectPr>
      </w:pPr>
      <w:r>
        <w:rPr>
          <w:b/>
          <w:spacing w:val="-1"/>
          <w:sz w:val="28"/>
          <w:szCs w:val="28"/>
        </w:rPr>
        <w:t>ADVAN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 xml:space="preserve">GES,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3"/>
          <w:sz w:val="28"/>
          <w:szCs w:val="28"/>
        </w:rPr>
        <w:t>I</w:t>
      </w:r>
      <w:r>
        <w:rPr>
          <w:b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ADVAN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 xml:space="preserve">GES 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 xml:space="preserve">D </w:t>
      </w:r>
      <w:r>
        <w:rPr>
          <w:b/>
          <w:spacing w:val="-1"/>
          <w:sz w:val="28"/>
          <w:szCs w:val="28"/>
        </w:rPr>
        <w:t>APP</w:t>
      </w:r>
      <w:r>
        <w:rPr>
          <w:b/>
          <w:sz w:val="28"/>
          <w:szCs w:val="28"/>
        </w:rPr>
        <w:t>L</w:t>
      </w:r>
      <w:r w:rsidR="000C74DD">
        <w:rPr>
          <w:b/>
          <w:spacing w:val="1"/>
          <w:sz w:val="28"/>
          <w:szCs w:val="28"/>
        </w:rPr>
        <w:t>ICATI</w:t>
      </w:r>
      <w:r w:rsidR="00DD7254">
        <w:rPr>
          <w:b/>
          <w:spacing w:val="1"/>
          <w:sz w:val="28"/>
          <w:szCs w:val="28"/>
        </w:rPr>
        <w:t xml:space="preserve">ON </w:t>
      </w:r>
    </w:p>
    <w:p w:rsidR="00DD7254" w:rsidRPr="00DD7254" w:rsidRDefault="00DD7254" w:rsidP="00DD7254">
      <w:pPr>
        <w:spacing w:before="24" w:line="360" w:lineRule="auto"/>
        <w:jc w:val="both"/>
        <w:rPr>
          <w:b/>
          <w:sz w:val="28"/>
          <w:szCs w:val="28"/>
        </w:rPr>
      </w:pPr>
      <w:r>
        <w:rPr>
          <w:b/>
          <w:spacing w:val="-1"/>
          <w:sz w:val="28"/>
          <w:szCs w:val="28"/>
        </w:rPr>
        <w:lastRenderedPageBreak/>
        <w:t xml:space="preserve">5.1   </w:t>
      </w:r>
      <w:r w:rsidRPr="00DD7254">
        <w:rPr>
          <w:b/>
          <w:spacing w:val="-1"/>
          <w:sz w:val="28"/>
          <w:szCs w:val="28"/>
        </w:rPr>
        <w:t>ADVAN</w:t>
      </w:r>
      <w:r w:rsidRPr="00DD7254">
        <w:rPr>
          <w:b/>
          <w:sz w:val="28"/>
          <w:szCs w:val="28"/>
        </w:rPr>
        <w:t>T</w:t>
      </w:r>
      <w:r w:rsidRPr="00DD7254">
        <w:rPr>
          <w:b/>
          <w:spacing w:val="-1"/>
          <w:sz w:val="28"/>
          <w:szCs w:val="28"/>
        </w:rPr>
        <w:t>A</w:t>
      </w:r>
      <w:r w:rsidRPr="00DD7254">
        <w:rPr>
          <w:b/>
          <w:sz w:val="28"/>
          <w:szCs w:val="28"/>
        </w:rPr>
        <w:t>GES</w:t>
      </w:r>
    </w:p>
    <w:p w:rsidR="00DD7254" w:rsidRDefault="00DD7254" w:rsidP="00DD7254">
      <w:pPr>
        <w:pStyle w:val="ListParagraph"/>
        <w:spacing w:before="24" w:line="360" w:lineRule="auto"/>
        <w:ind w:left="775"/>
        <w:jc w:val="both"/>
        <w:rPr>
          <w:sz w:val="28"/>
          <w:szCs w:val="28"/>
        </w:rPr>
      </w:pPr>
    </w:p>
    <w:p w:rsidR="00DD7254" w:rsidRPr="00FC68E4" w:rsidRDefault="00DD7254" w:rsidP="00DD7254">
      <w:pPr>
        <w:pStyle w:val="ListParagraph"/>
        <w:numPr>
          <w:ilvl w:val="0"/>
          <w:numId w:val="5"/>
        </w:numPr>
        <w:tabs>
          <w:tab w:val="left" w:pos="993"/>
          <w:tab w:val="left" w:pos="1440"/>
        </w:tabs>
        <w:spacing w:after="200" w:line="276" w:lineRule="auto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Less time delays</w:t>
      </w:r>
    </w:p>
    <w:p w:rsidR="00DD7254" w:rsidRPr="00FC68E4" w:rsidRDefault="00DD7254" w:rsidP="00DD7254">
      <w:pPr>
        <w:pStyle w:val="ListParagraph"/>
        <w:numPr>
          <w:ilvl w:val="0"/>
          <w:numId w:val="5"/>
        </w:numPr>
        <w:tabs>
          <w:tab w:val="left" w:pos="993"/>
          <w:tab w:val="left" w:pos="1440"/>
        </w:tabs>
        <w:spacing w:after="200" w:line="276" w:lineRule="auto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Quick response time</w:t>
      </w:r>
    </w:p>
    <w:p w:rsidR="00DD7254" w:rsidRPr="00FC68E4" w:rsidRDefault="00DD7254" w:rsidP="00DD7254">
      <w:pPr>
        <w:pStyle w:val="ListParagraph"/>
        <w:numPr>
          <w:ilvl w:val="0"/>
          <w:numId w:val="5"/>
        </w:numPr>
        <w:tabs>
          <w:tab w:val="left" w:pos="993"/>
          <w:tab w:val="left" w:pos="1440"/>
        </w:tabs>
        <w:spacing w:after="200" w:line="276" w:lineRule="auto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Fully automate system</w:t>
      </w:r>
    </w:p>
    <w:p w:rsidR="00DD7254" w:rsidRPr="00FC68E4" w:rsidRDefault="00DD7254" w:rsidP="00DD7254">
      <w:pPr>
        <w:pStyle w:val="ListParagraph"/>
        <w:numPr>
          <w:ilvl w:val="0"/>
          <w:numId w:val="5"/>
        </w:numPr>
        <w:tabs>
          <w:tab w:val="left" w:pos="993"/>
          <w:tab w:val="left" w:pos="1440"/>
        </w:tabs>
        <w:spacing w:after="200" w:line="276" w:lineRule="auto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Robust system</w:t>
      </w:r>
    </w:p>
    <w:p w:rsidR="00DD7254" w:rsidRPr="009601A2" w:rsidRDefault="00DD7254" w:rsidP="00DD7254">
      <w:pPr>
        <w:pStyle w:val="ListParagraph"/>
        <w:numPr>
          <w:ilvl w:val="0"/>
          <w:numId w:val="5"/>
        </w:numPr>
        <w:tabs>
          <w:tab w:val="left" w:pos="993"/>
        </w:tabs>
        <w:spacing w:after="200" w:line="276" w:lineRule="auto"/>
        <w:rPr>
          <w:rFonts w:ascii="Century" w:hAnsi="Century"/>
          <w:sz w:val="24"/>
          <w:szCs w:val="24"/>
        </w:rPr>
      </w:pPr>
      <w:r w:rsidRPr="00FC68E4">
        <w:rPr>
          <w:rFonts w:ascii="Century" w:hAnsi="Century"/>
          <w:sz w:val="24"/>
          <w:szCs w:val="24"/>
        </w:rPr>
        <w:t>Low power requirement</w:t>
      </w:r>
      <w:r w:rsidRPr="00FC68E4">
        <w:rPr>
          <w:rFonts w:ascii="Century" w:hAnsi="Century"/>
          <w:b/>
          <w:sz w:val="24"/>
          <w:szCs w:val="24"/>
        </w:rPr>
        <w:t xml:space="preserve">   </w:t>
      </w:r>
    </w:p>
    <w:p w:rsidR="00DD7254" w:rsidRDefault="00DD7254" w:rsidP="00DD7254">
      <w:pPr>
        <w:pStyle w:val="ListParagraph"/>
        <w:numPr>
          <w:ilvl w:val="0"/>
          <w:numId w:val="5"/>
        </w:numPr>
        <w:tabs>
          <w:tab w:val="left" w:pos="993"/>
        </w:tabs>
        <w:spacing w:after="200" w:line="27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E</w:t>
      </w:r>
      <w:r w:rsidRPr="009601A2">
        <w:rPr>
          <w:rFonts w:ascii="Century" w:hAnsi="Century"/>
          <w:sz w:val="24"/>
          <w:szCs w:val="24"/>
        </w:rPr>
        <w:t>fficient</w:t>
      </w:r>
    </w:p>
    <w:p w:rsidR="00DD7254" w:rsidRDefault="00DD7254" w:rsidP="00DD7254">
      <w:pPr>
        <w:pStyle w:val="ListParagraph"/>
        <w:numPr>
          <w:ilvl w:val="0"/>
          <w:numId w:val="5"/>
        </w:numPr>
        <w:tabs>
          <w:tab w:val="left" w:pos="993"/>
        </w:tabs>
        <w:spacing w:after="200" w:line="27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Economical</w:t>
      </w:r>
    </w:p>
    <w:p w:rsidR="00DD7254" w:rsidRDefault="00DD7254" w:rsidP="00DD7254">
      <w:pPr>
        <w:pStyle w:val="ListParagraph"/>
        <w:numPr>
          <w:ilvl w:val="0"/>
          <w:numId w:val="5"/>
        </w:numPr>
        <w:tabs>
          <w:tab w:val="left" w:pos="993"/>
        </w:tabs>
        <w:spacing w:after="200" w:line="27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Time saving kit</w:t>
      </w:r>
    </w:p>
    <w:p w:rsidR="00DD7254" w:rsidRDefault="00DD7254" w:rsidP="00DD7254">
      <w:pPr>
        <w:pStyle w:val="ListParagraph"/>
        <w:numPr>
          <w:ilvl w:val="0"/>
          <w:numId w:val="5"/>
        </w:numPr>
        <w:tabs>
          <w:tab w:val="left" w:pos="993"/>
        </w:tabs>
        <w:spacing w:after="200" w:line="27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Portable</w:t>
      </w:r>
    </w:p>
    <w:p w:rsidR="00DD7254" w:rsidRDefault="00DD7254" w:rsidP="00DD7254">
      <w:pPr>
        <w:pStyle w:val="ListParagraph"/>
        <w:numPr>
          <w:ilvl w:val="0"/>
          <w:numId w:val="5"/>
        </w:numPr>
        <w:tabs>
          <w:tab w:val="left" w:pos="993"/>
        </w:tabs>
        <w:spacing w:after="200" w:line="27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It requires less space</w:t>
      </w:r>
    </w:p>
    <w:p w:rsidR="00DD7254" w:rsidRDefault="00DD7254" w:rsidP="00DD7254">
      <w:pPr>
        <w:pStyle w:val="ListParagraph"/>
        <w:numPr>
          <w:ilvl w:val="0"/>
          <w:numId w:val="5"/>
        </w:numPr>
        <w:tabs>
          <w:tab w:val="left" w:pos="993"/>
        </w:tabs>
        <w:spacing w:after="200" w:line="27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 xml:space="preserve">It can provide an automatic safety system for </w:t>
      </w:r>
      <w:proofErr w:type="spellStart"/>
      <w:r>
        <w:rPr>
          <w:rFonts w:ascii="Century" w:hAnsi="Century"/>
          <w:sz w:val="24"/>
          <w:szCs w:val="24"/>
        </w:rPr>
        <w:t>caes</w:t>
      </w:r>
      <w:proofErr w:type="spellEnd"/>
      <w:r>
        <w:rPr>
          <w:rFonts w:ascii="Century" w:hAnsi="Century"/>
          <w:sz w:val="24"/>
          <w:szCs w:val="24"/>
        </w:rPr>
        <w:t xml:space="preserve"> and other vehicles.</w:t>
      </w:r>
    </w:p>
    <w:p w:rsidR="00DD7254" w:rsidRPr="009601A2" w:rsidRDefault="00DD7254" w:rsidP="00DD7254">
      <w:pPr>
        <w:tabs>
          <w:tab w:val="left" w:pos="993"/>
        </w:tabs>
        <w:spacing w:after="200" w:line="276" w:lineRule="auto"/>
        <w:ind w:left="360"/>
        <w:rPr>
          <w:rFonts w:ascii="Century" w:hAnsi="Century"/>
          <w:sz w:val="24"/>
          <w:szCs w:val="24"/>
        </w:rPr>
      </w:pPr>
    </w:p>
    <w:p w:rsidR="00DD7254" w:rsidRDefault="00DD7254" w:rsidP="00DD7254">
      <w:pPr>
        <w:pStyle w:val="ListParagraph"/>
        <w:tabs>
          <w:tab w:val="left" w:pos="993"/>
        </w:tabs>
        <w:spacing w:after="200" w:line="276" w:lineRule="auto"/>
        <w:rPr>
          <w:rFonts w:ascii="Century" w:hAnsi="Century"/>
          <w:sz w:val="24"/>
          <w:szCs w:val="24"/>
        </w:rPr>
      </w:pPr>
    </w:p>
    <w:p w:rsidR="00DD7254" w:rsidRDefault="00DD7254" w:rsidP="00DD7254">
      <w:pPr>
        <w:pStyle w:val="ListParagraph"/>
        <w:tabs>
          <w:tab w:val="left" w:pos="993"/>
        </w:tabs>
        <w:spacing w:after="200" w:line="276" w:lineRule="auto"/>
        <w:rPr>
          <w:rFonts w:ascii="Century" w:hAnsi="Century"/>
          <w:sz w:val="24"/>
          <w:szCs w:val="24"/>
        </w:rPr>
      </w:pPr>
    </w:p>
    <w:p w:rsidR="00DD7254" w:rsidRDefault="00DD7254" w:rsidP="00DD7254">
      <w:pPr>
        <w:pStyle w:val="ListParagraph"/>
        <w:tabs>
          <w:tab w:val="left" w:pos="993"/>
        </w:tabs>
        <w:spacing w:after="200" w:line="276" w:lineRule="auto"/>
        <w:rPr>
          <w:rFonts w:ascii="Century" w:hAnsi="Century"/>
          <w:sz w:val="24"/>
          <w:szCs w:val="24"/>
        </w:rPr>
      </w:pPr>
    </w:p>
    <w:p w:rsidR="00DD7254" w:rsidRPr="009601A2" w:rsidRDefault="00DD7254" w:rsidP="00DD7254">
      <w:pPr>
        <w:tabs>
          <w:tab w:val="left" w:pos="993"/>
        </w:tabs>
        <w:spacing w:after="200" w:line="276" w:lineRule="auto"/>
        <w:ind w:left="360"/>
        <w:rPr>
          <w:rFonts w:ascii="Century" w:hAnsi="Century"/>
          <w:sz w:val="24"/>
          <w:szCs w:val="24"/>
        </w:rPr>
      </w:pPr>
      <w:r w:rsidRPr="009601A2">
        <w:rPr>
          <w:rFonts w:ascii="Century" w:hAnsi="Century"/>
          <w:sz w:val="24"/>
          <w:szCs w:val="24"/>
        </w:rPr>
        <w:t xml:space="preserve">    </w:t>
      </w:r>
    </w:p>
    <w:p w:rsidR="00DD7254" w:rsidRPr="009601A2" w:rsidRDefault="00DD7254" w:rsidP="00DD7254">
      <w:pPr>
        <w:spacing w:line="360" w:lineRule="auto"/>
        <w:jc w:val="both"/>
        <w:rPr>
          <w:sz w:val="28"/>
          <w:szCs w:val="28"/>
        </w:rPr>
      </w:pPr>
      <w:r w:rsidRPr="009601A2">
        <w:rPr>
          <w:b/>
          <w:sz w:val="28"/>
          <w:szCs w:val="28"/>
        </w:rPr>
        <w:t xml:space="preserve">5.2    </w:t>
      </w:r>
      <w:r w:rsidRPr="009601A2">
        <w:rPr>
          <w:b/>
          <w:spacing w:val="-1"/>
          <w:sz w:val="28"/>
          <w:szCs w:val="28"/>
        </w:rPr>
        <w:t>D</w:t>
      </w:r>
      <w:r w:rsidRPr="009601A2">
        <w:rPr>
          <w:b/>
          <w:spacing w:val="1"/>
          <w:sz w:val="28"/>
          <w:szCs w:val="28"/>
        </w:rPr>
        <w:t>I</w:t>
      </w:r>
      <w:r w:rsidRPr="009601A2">
        <w:rPr>
          <w:b/>
          <w:sz w:val="28"/>
          <w:szCs w:val="28"/>
        </w:rPr>
        <w:t>S</w:t>
      </w:r>
      <w:r w:rsidRPr="009601A2">
        <w:rPr>
          <w:b/>
          <w:spacing w:val="-1"/>
          <w:sz w:val="28"/>
          <w:szCs w:val="28"/>
        </w:rPr>
        <w:t>ADVAN</w:t>
      </w:r>
      <w:r w:rsidRPr="009601A2">
        <w:rPr>
          <w:b/>
          <w:sz w:val="28"/>
          <w:szCs w:val="28"/>
        </w:rPr>
        <w:t>T</w:t>
      </w:r>
      <w:r w:rsidRPr="009601A2">
        <w:rPr>
          <w:b/>
          <w:spacing w:val="-1"/>
          <w:sz w:val="28"/>
          <w:szCs w:val="28"/>
        </w:rPr>
        <w:t>A</w:t>
      </w:r>
      <w:r w:rsidRPr="009601A2">
        <w:rPr>
          <w:b/>
          <w:sz w:val="28"/>
          <w:szCs w:val="28"/>
        </w:rPr>
        <w:t>GES</w:t>
      </w:r>
    </w:p>
    <w:p w:rsidR="00DD7254" w:rsidRDefault="00DD7254" w:rsidP="00DD7254">
      <w:pPr>
        <w:spacing w:before="9" w:line="360" w:lineRule="auto"/>
        <w:jc w:val="both"/>
        <w:rPr>
          <w:sz w:val="15"/>
          <w:szCs w:val="15"/>
        </w:rPr>
      </w:pPr>
    </w:p>
    <w:p w:rsidR="00DD7254" w:rsidRDefault="00DD7254" w:rsidP="00DD7254">
      <w:pPr>
        <w:spacing w:line="360" w:lineRule="auto"/>
        <w:jc w:val="both"/>
      </w:pPr>
    </w:p>
    <w:p w:rsidR="00DD7254" w:rsidRPr="008015DD" w:rsidRDefault="00DD7254" w:rsidP="00DD7254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8015DD">
        <w:rPr>
          <w:spacing w:val="-3"/>
          <w:sz w:val="24"/>
          <w:szCs w:val="24"/>
        </w:rPr>
        <w:t>L</w:t>
      </w:r>
      <w:r w:rsidRPr="008015DD">
        <w:rPr>
          <w:sz w:val="24"/>
          <w:szCs w:val="24"/>
        </w:rPr>
        <w:t>i</w:t>
      </w:r>
      <w:r w:rsidRPr="008015DD">
        <w:rPr>
          <w:spacing w:val="1"/>
          <w:sz w:val="24"/>
          <w:szCs w:val="24"/>
        </w:rPr>
        <w:t>m</w:t>
      </w:r>
      <w:r w:rsidRPr="008015DD">
        <w:rPr>
          <w:sz w:val="24"/>
          <w:szCs w:val="24"/>
        </w:rPr>
        <w:t>i</w:t>
      </w:r>
      <w:r w:rsidRPr="008015DD">
        <w:rPr>
          <w:spacing w:val="1"/>
          <w:sz w:val="24"/>
          <w:szCs w:val="24"/>
        </w:rPr>
        <w:t>t</w:t>
      </w:r>
      <w:r w:rsidRPr="008015DD">
        <w:rPr>
          <w:spacing w:val="-1"/>
          <w:sz w:val="24"/>
          <w:szCs w:val="24"/>
        </w:rPr>
        <w:t>e</w:t>
      </w:r>
      <w:r w:rsidRPr="008015DD">
        <w:rPr>
          <w:sz w:val="24"/>
          <w:szCs w:val="24"/>
        </w:rPr>
        <w:t>d r</w:t>
      </w:r>
      <w:r w:rsidRPr="008015DD">
        <w:rPr>
          <w:spacing w:val="-2"/>
          <w:sz w:val="24"/>
          <w:szCs w:val="24"/>
        </w:rPr>
        <w:t>a</w:t>
      </w:r>
      <w:r w:rsidRPr="008015DD">
        <w:rPr>
          <w:spacing w:val="2"/>
          <w:sz w:val="24"/>
          <w:szCs w:val="24"/>
        </w:rPr>
        <w:t>n</w:t>
      </w:r>
      <w:r w:rsidRPr="008015DD">
        <w:rPr>
          <w:sz w:val="24"/>
          <w:szCs w:val="24"/>
        </w:rPr>
        <w:t>g</w:t>
      </w:r>
      <w:r w:rsidRPr="008015DD">
        <w:rPr>
          <w:spacing w:val="-1"/>
          <w:sz w:val="24"/>
          <w:szCs w:val="24"/>
        </w:rPr>
        <w:t>e</w:t>
      </w:r>
      <w:r w:rsidRPr="008015DD">
        <w:rPr>
          <w:sz w:val="24"/>
          <w:szCs w:val="24"/>
        </w:rPr>
        <w:t>.</w:t>
      </w:r>
    </w:p>
    <w:p w:rsidR="00DD7254" w:rsidRPr="00EB77D7" w:rsidRDefault="00DD7254" w:rsidP="00DD7254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If any person other than the driver has consumed alcohol and if the system detects it even then it will not allow the car to start.</w:t>
      </w:r>
    </w:p>
    <w:p w:rsidR="00DD7254" w:rsidRPr="00EB77D7" w:rsidRDefault="00DD7254" w:rsidP="00DD7254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EB77D7">
        <w:rPr>
          <w:sz w:val="24"/>
          <w:szCs w:val="24"/>
        </w:rPr>
        <w:t xml:space="preserve">Due to heating of coil in the </w:t>
      </w:r>
      <w:proofErr w:type="gramStart"/>
      <w:r w:rsidRPr="00EB77D7">
        <w:rPr>
          <w:sz w:val="24"/>
          <w:szCs w:val="24"/>
        </w:rPr>
        <w:t>sensor ,</w:t>
      </w:r>
      <w:proofErr w:type="gramEnd"/>
      <w:r w:rsidRPr="00EB77D7">
        <w:rPr>
          <w:sz w:val="24"/>
          <w:szCs w:val="24"/>
        </w:rPr>
        <w:t xml:space="preserve"> the sensor takes time to initialize</w:t>
      </w:r>
      <w:r>
        <w:rPr>
          <w:sz w:val="24"/>
          <w:szCs w:val="24"/>
        </w:rPr>
        <w:t>.</w:t>
      </w:r>
    </w:p>
    <w:p w:rsidR="00DD7254" w:rsidRPr="000A11F3" w:rsidRDefault="00DD7254" w:rsidP="00DD7254">
      <w:pPr>
        <w:spacing w:line="360" w:lineRule="auto"/>
        <w:ind w:left="460"/>
        <w:jc w:val="both"/>
        <w:rPr>
          <w:sz w:val="18"/>
          <w:szCs w:val="18"/>
        </w:rPr>
      </w:pPr>
    </w:p>
    <w:p w:rsidR="00DD7254" w:rsidRPr="000A11F3" w:rsidRDefault="00DD7254" w:rsidP="00DD7254">
      <w:pPr>
        <w:spacing w:line="360" w:lineRule="auto"/>
        <w:jc w:val="both"/>
      </w:pPr>
    </w:p>
    <w:p w:rsidR="00DD7254" w:rsidRDefault="00DD7254" w:rsidP="00DD7254">
      <w:pPr>
        <w:spacing w:line="360" w:lineRule="auto"/>
        <w:jc w:val="both"/>
      </w:pPr>
    </w:p>
    <w:p w:rsidR="00993305" w:rsidRDefault="00993305" w:rsidP="00C56536">
      <w:pPr>
        <w:spacing w:before="24" w:line="360" w:lineRule="auto"/>
        <w:ind w:right="3803"/>
        <w:jc w:val="both"/>
        <w:rPr>
          <w:sz w:val="28"/>
          <w:szCs w:val="28"/>
        </w:rPr>
        <w:sectPr w:rsidR="00993305">
          <w:pgSz w:w="11920" w:h="16840"/>
          <w:pgMar w:top="960" w:right="1320" w:bottom="280" w:left="1680" w:header="731" w:footer="917" w:gutter="0"/>
          <w:cols w:space="720"/>
        </w:sectPr>
      </w:pPr>
    </w:p>
    <w:p w:rsidR="00993305" w:rsidRPr="000C74DD" w:rsidRDefault="008015DD" w:rsidP="000C74DD">
      <w:pPr>
        <w:spacing w:line="360" w:lineRule="auto"/>
        <w:jc w:val="both"/>
        <w:rPr>
          <w:sz w:val="28"/>
          <w:szCs w:val="28"/>
        </w:rPr>
      </w:pPr>
      <w:r>
        <w:lastRenderedPageBreak/>
        <w:t xml:space="preserve">    </w:t>
      </w:r>
      <w:r w:rsidR="000C74DD" w:rsidRPr="000C74DD">
        <w:rPr>
          <w:b/>
          <w:sz w:val="28"/>
          <w:szCs w:val="28"/>
        </w:rPr>
        <w:t>5.3</w:t>
      </w:r>
      <w:r w:rsidRPr="000C74DD">
        <w:rPr>
          <w:b/>
          <w:sz w:val="28"/>
          <w:szCs w:val="28"/>
        </w:rPr>
        <w:t xml:space="preserve"> </w:t>
      </w:r>
      <w:r w:rsidR="003B070C" w:rsidRPr="000C74DD">
        <w:rPr>
          <w:b/>
          <w:spacing w:val="-1"/>
          <w:sz w:val="28"/>
          <w:szCs w:val="28"/>
        </w:rPr>
        <w:t>APP</w:t>
      </w:r>
      <w:r w:rsidR="003B070C" w:rsidRPr="000C74DD">
        <w:rPr>
          <w:b/>
          <w:sz w:val="28"/>
          <w:szCs w:val="28"/>
        </w:rPr>
        <w:t>L</w:t>
      </w:r>
      <w:r w:rsidR="003B070C" w:rsidRPr="000C74DD">
        <w:rPr>
          <w:b/>
          <w:spacing w:val="1"/>
          <w:sz w:val="28"/>
          <w:szCs w:val="28"/>
        </w:rPr>
        <w:t>I</w:t>
      </w:r>
      <w:r w:rsidR="003B070C" w:rsidRPr="000C74DD">
        <w:rPr>
          <w:b/>
          <w:spacing w:val="-1"/>
          <w:sz w:val="28"/>
          <w:szCs w:val="28"/>
        </w:rPr>
        <w:t>CA</w:t>
      </w:r>
      <w:r w:rsidR="003B070C" w:rsidRPr="000C74DD">
        <w:rPr>
          <w:b/>
          <w:sz w:val="28"/>
          <w:szCs w:val="28"/>
        </w:rPr>
        <w:t>T</w:t>
      </w:r>
      <w:r w:rsidR="003B070C" w:rsidRPr="000C74DD">
        <w:rPr>
          <w:b/>
          <w:spacing w:val="1"/>
          <w:sz w:val="28"/>
          <w:szCs w:val="28"/>
        </w:rPr>
        <w:t>I</w:t>
      </w:r>
      <w:r w:rsidR="003B070C" w:rsidRPr="000C74DD">
        <w:rPr>
          <w:b/>
          <w:sz w:val="28"/>
          <w:szCs w:val="28"/>
        </w:rPr>
        <w:t>O</w:t>
      </w:r>
      <w:r w:rsidR="003B070C" w:rsidRPr="000C74DD">
        <w:rPr>
          <w:b/>
          <w:spacing w:val="-1"/>
          <w:sz w:val="28"/>
          <w:szCs w:val="28"/>
        </w:rPr>
        <w:t>N</w:t>
      </w:r>
      <w:r w:rsidR="003B070C" w:rsidRPr="000C74DD">
        <w:rPr>
          <w:b/>
          <w:sz w:val="28"/>
          <w:szCs w:val="28"/>
        </w:rPr>
        <w:t>S</w:t>
      </w:r>
    </w:p>
    <w:p w:rsidR="008015DD" w:rsidRPr="008015DD" w:rsidRDefault="008015DD" w:rsidP="008015DD">
      <w:pPr>
        <w:pStyle w:val="ListParagraph"/>
        <w:spacing w:line="360" w:lineRule="auto"/>
        <w:ind w:left="1150"/>
        <w:jc w:val="both"/>
        <w:rPr>
          <w:sz w:val="28"/>
          <w:szCs w:val="28"/>
        </w:rPr>
      </w:pPr>
    </w:p>
    <w:p w:rsidR="008015DD" w:rsidRPr="008015DD" w:rsidRDefault="008015DD" w:rsidP="008015DD">
      <w:pPr>
        <w:pStyle w:val="ListParagraph"/>
        <w:spacing w:line="360" w:lineRule="auto"/>
        <w:ind w:left="1150"/>
        <w:jc w:val="both"/>
        <w:rPr>
          <w:sz w:val="28"/>
          <w:szCs w:val="28"/>
        </w:rPr>
      </w:pPr>
    </w:p>
    <w:p w:rsidR="00993305" w:rsidRPr="008015DD" w:rsidRDefault="00993305" w:rsidP="00213799">
      <w:pPr>
        <w:spacing w:before="6" w:line="360" w:lineRule="auto"/>
        <w:jc w:val="both"/>
        <w:rPr>
          <w:sz w:val="28"/>
          <w:szCs w:val="28"/>
        </w:rPr>
      </w:pPr>
    </w:p>
    <w:p w:rsidR="00EF7A3E" w:rsidRPr="008015DD" w:rsidRDefault="00EF7A3E" w:rsidP="008015DD">
      <w:pPr>
        <w:pStyle w:val="ListParagraph"/>
        <w:spacing w:line="360" w:lineRule="auto"/>
        <w:jc w:val="both"/>
        <w:rPr>
          <w:sz w:val="28"/>
          <w:szCs w:val="28"/>
        </w:rPr>
      </w:pPr>
    </w:p>
    <w:p w:rsidR="00EF7A3E" w:rsidRPr="008015DD" w:rsidRDefault="00F17B22" w:rsidP="00855A6F">
      <w:pPr>
        <w:pStyle w:val="ListParagraph"/>
        <w:numPr>
          <w:ilvl w:val="2"/>
          <w:numId w:val="21"/>
        </w:numPr>
        <w:spacing w:line="480" w:lineRule="auto"/>
        <w:jc w:val="both"/>
        <w:rPr>
          <w:sz w:val="28"/>
          <w:szCs w:val="28"/>
        </w:rPr>
      </w:pPr>
      <w:r w:rsidRPr="008015DD">
        <w:rPr>
          <w:sz w:val="28"/>
          <w:szCs w:val="28"/>
          <w:lang w:val="en-IN"/>
        </w:rPr>
        <w:t>D</w:t>
      </w:r>
      <w:r w:rsidR="00E57D00" w:rsidRPr="008015DD">
        <w:rPr>
          <w:sz w:val="28"/>
          <w:szCs w:val="28"/>
          <w:lang w:val="en-IN"/>
        </w:rPr>
        <w:t>runk driving detection system is incorporated in vehicle</w:t>
      </w:r>
      <w:r w:rsidRPr="008015DD">
        <w:rPr>
          <w:sz w:val="28"/>
          <w:szCs w:val="28"/>
          <w:lang w:val="en-IN"/>
        </w:rPr>
        <w:t>s</w:t>
      </w:r>
      <w:r w:rsidR="00E57D00" w:rsidRPr="008015DD">
        <w:rPr>
          <w:sz w:val="28"/>
          <w:szCs w:val="28"/>
          <w:lang w:val="en-IN"/>
        </w:rPr>
        <w:t>.</w:t>
      </w:r>
    </w:p>
    <w:p w:rsidR="009601A2" w:rsidRPr="008015DD" w:rsidRDefault="008015DD" w:rsidP="00855A6F">
      <w:pPr>
        <w:pStyle w:val="ListParagraph"/>
        <w:numPr>
          <w:ilvl w:val="2"/>
          <w:numId w:val="21"/>
        </w:numPr>
        <w:spacing w:line="480" w:lineRule="auto"/>
        <w:jc w:val="both"/>
        <w:rPr>
          <w:sz w:val="28"/>
          <w:szCs w:val="28"/>
        </w:rPr>
      </w:pPr>
      <w:r w:rsidRPr="008015DD">
        <w:rPr>
          <w:sz w:val="28"/>
          <w:szCs w:val="28"/>
          <w:lang w:val="en-IN"/>
        </w:rPr>
        <w:t>Alcohol detector project  can be used in various vehicles for detecting whether the driver has consumed alcohol or not</w:t>
      </w:r>
    </w:p>
    <w:p w:rsidR="008015DD" w:rsidRPr="008015DD" w:rsidRDefault="008015DD" w:rsidP="00855A6F">
      <w:pPr>
        <w:pStyle w:val="ListParagraph"/>
        <w:numPr>
          <w:ilvl w:val="2"/>
          <w:numId w:val="21"/>
        </w:numPr>
        <w:spacing w:line="480" w:lineRule="auto"/>
        <w:jc w:val="both"/>
        <w:rPr>
          <w:sz w:val="28"/>
          <w:szCs w:val="28"/>
        </w:rPr>
      </w:pPr>
      <w:r w:rsidRPr="008015DD">
        <w:rPr>
          <w:sz w:val="28"/>
          <w:szCs w:val="28"/>
        </w:rPr>
        <w:t>This project can also be used in various companies or organization to detect alcohol consumption of employees.</w:t>
      </w:r>
    </w:p>
    <w:p w:rsidR="008015DD" w:rsidRPr="008015DD" w:rsidRDefault="008015DD" w:rsidP="00855A6F">
      <w:pPr>
        <w:pStyle w:val="ListParagraph"/>
        <w:numPr>
          <w:ilvl w:val="2"/>
          <w:numId w:val="21"/>
        </w:numPr>
        <w:spacing w:line="480" w:lineRule="auto"/>
        <w:jc w:val="both"/>
        <w:rPr>
          <w:sz w:val="28"/>
          <w:szCs w:val="28"/>
        </w:rPr>
      </w:pPr>
      <w:r w:rsidRPr="008015DD">
        <w:rPr>
          <w:sz w:val="28"/>
          <w:szCs w:val="28"/>
        </w:rPr>
        <w:t>It can implement GSM technology to inform the relatives or owners of the vehicle about the alcohol consumption.</w:t>
      </w:r>
    </w:p>
    <w:p w:rsidR="008015DD" w:rsidRPr="008015DD" w:rsidRDefault="008015DD" w:rsidP="00855A6F">
      <w:pPr>
        <w:pStyle w:val="ListParagraph"/>
        <w:numPr>
          <w:ilvl w:val="2"/>
          <w:numId w:val="21"/>
        </w:numPr>
        <w:spacing w:line="480" w:lineRule="auto"/>
        <w:jc w:val="both"/>
        <w:rPr>
          <w:sz w:val="28"/>
          <w:szCs w:val="28"/>
        </w:rPr>
      </w:pPr>
      <w:r w:rsidRPr="008015DD">
        <w:rPr>
          <w:sz w:val="28"/>
          <w:szCs w:val="28"/>
        </w:rPr>
        <w:t>We can implement GPS technology to find the location of the</w:t>
      </w:r>
    </w:p>
    <w:p w:rsidR="00EF7A3E" w:rsidRPr="008015DD" w:rsidRDefault="008015DD" w:rsidP="008015DD">
      <w:pPr>
        <w:spacing w:line="480" w:lineRule="auto"/>
        <w:ind w:left="-360"/>
        <w:jc w:val="both"/>
        <w:rPr>
          <w:sz w:val="28"/>
          <w:szCs w:val="28"/>
        </w:rPr>
      </w:pPr>
      <w:r w:rsidRPr="008015DD">
        <w:rPr>
          <w:sz w:val="28"/>
          <w:szCs w:val="28"/>
        </w:rPr>
        <w:t xml:space="preserve">                                    </w:t>
      </w:r>
      <w:proofErr w:type="gramStart"/>
      <w:r w:rsidRPr="008015DD">
        <w:rPr>
          <w:sz w:val="28"/>
          <w:szCs w:val="28"/>
        </w:rPr>
        <w:t>vehicle</w:t>
      </w:r>
      <w:proofErr w:type="gramEnd"/>
    </w:p>
    <w:p w:rsidR="00EF7A3E" w:rsidRPr="00FA59EE" w:rsidRDefault="008015DD" w:rsidP="000A11F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FA59EE" w:rsidRPr="00FA59EE" w:rsidRDefault="00FA59EE" w:rsidP="00FA59EE">
      <w:pPr>
        <w:spacing w:line="360" w:lineRule="auto"/>
        <w:ind w:left="460"/>
        <w:jc w:val="both"/>
        <w:rPr>
          <w:sz w:val="24"/>
          <w:szCs w:val="24"/>
        </w:rPr>
      </w:pPr>
    </w:p>
    <w:p w:rsidR="00FA59EE" w:rsidRPr="00FA59EE" w:rsidRDefault="00FA59EE" w:rsidP="00FA59EE">
      <w:pPr>
        <w:spacing w:line="360" w:lineRule="auto"/>
        <w:ind w:left="460"/>
        <w:jc w:val="both"/>
        <w:rPr>
          <w:sz w:val="24"/>
          <w:szCs w:val="24"/>
        </w:rPr>
      </w:pPr>
    </w:p>
    <w:p w:rsidR="00993305" w:rsidRDefault="00993305" w:rsidP="00FA59EE">
      <w:pPr>
        <w:spacing w:line="360" w:lineRule="auto"/>
        <w:ind w:left="460"/>
        <w:jc w:val="both"/>
        <w:rPr>
          <w:sz w:val="24"/>
          <w:szCs w:val="24"/>
        </w:rPr>
        <w:sectPr w:rsidR="00993305">
          <w:pgSz w:w="11920" w:h="16840"/>
          <w:pgMar w:top="960" w:right="1320" w:bottom="280" w:left="1340" w:header="731" w:footer="917" w:gutter="0"/>
          <w:cols w:space="720"/>
        </w:sectPr>
      </w:pPr>
    </w:p>
    <w:p w:rsidR="00993305" w:rsidRDefault="00993305" w:rsidP="00213799">
      <w:pPr>
        <w:spacing w:line="360" w:lineRule="auto"/>
        <w:jc w:val="both"/>
        <w:rPr>
          <w:sz w:val="13"/>
          <w:szCs w:val="13"/>
        </w:rPr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BE2DBC" w:rsidRDefault="00BE2DBC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3B33D8">
      <w:pPr>
        <w:spacing w:line="360" w:lineRule="auto"/>
        <w:jc w:val="center"/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BE3715" w:rsidRDefault="00BE3715" w:rsidP="00213799">
      <w:pPr>
        <w:spacing w:line="360" w:lineRule="auto"/>
        <w:jc w:val="both"/>
      </w:pPr>
    </w:p>
    <w:p w:rsidR="00993305" w:rsidRDefault="003B070C" w:rsidP="00213799">
      <w:pPr>
        <w:spacing w:before="24" w:line="360" w:lineRule="auto"/>
        <w:ind w:left="3442" w:right="3803"/>
        <w:jc w:val="both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H</w:t>
      </w:r>
      <w:r>
        <w:rPr>
          <w:b/>
          <w:spacing w:val="-1"/>
          <w:sz w:val="28"/>
          <w:szCs w:val="28"/>
        </w:rPr>
        <w:t>AP</w:t>
      </w:r>
      <w:r>
        <w:rPr>
          <w:b/>
          <w:sz w:val="28"/>
          <w:szCs w:val="28"/>
        </w:rPr>
        <w:t>TER6</w:t>
      </w:r>
    </w:p>
    <w:p w:rsidR="00993305" w:rsidRDefault="00BE3715" w:rsidP="00213799">
      <w:pPr>
        <w:spacing w:line="360" w:lineRule="auto"/>
        <w:jc w:val="both"/>
        <w:rPr>
          <w:b/>
          <w:sz w:val="24"/>
          <w:szCs w:val="24"/>
        </w:rPr>
      </w:pPr>
      <w:r>
        <w:t xml:space="preserve">                   </w:t>
      </w:r>
      <w:r w:rsidR="002C4C28">
        <w:t xml:space="preserve">                    </w:t>
      </w:r>
      <w:proofErr w:type="gramStart"/>
      <w:r w:rsidR="002C4C28">
        <w:rPr>
          <w:b/>
          <w:sz w:val="24"/>
          <w:szCs w:val="24"/>
        </w:rPr>
        <w:t>RESULT ,</w:t>
      </w:r>
      <w:proofErr w:type="gramEnd"/>
      <w:r w:rsidRPr="00BE3715">
        <w:rPr>
          <w:b/>
          <w:sz w:val="24"/>
          <w:szCs w:val="24"/>
        </w:rPr>
        <w:t xml:space="preserve"> DISCUSSION</w:t>
      </w:r>
      <w:r w:rsidR="002C4C28">
        <w:rPr>
          <w:b/>
          <w:sz w:val="24"/>
          <w:szCs w:val="24"/>
        </w:rPr>
        <w:t xml:space="preserve"> AND FUTURE SCOPE</w:t>
      </w:r>
    </w:p>
    <w:p w:rsidR="00BE3715" w:rsidRDefault="00BE3715" w:rsidP="00213799">
      <w:pPr>
        <w:spacing w:line="360" w:lineRule="auto"/>
        <w:jc w:val="both"/>
        <w:rPr>
          <w:b/>
          <w:sz w:val="24"/>
          <w:szCs w:val="24"/>
        </w:rPr>
      </w:pPr>
    </w:p>
    <w:p w:rsidR="00BE3715" w:rsidRDefault="00BE3715" w:rsidP="00213799">
      <w:pPr>
        <w:spacing w:line="360" w:lineRule="auto"/>
        <w:jc w:val="both"/>
        <w:rPr>
          <w:b/>
          <w:sz w:val="24"/>
          <w:szCs w:val="24"/>
        </w:rPr>
      </w:pPr>
    </w:p>
    <w:p w:rsidR="00BE3715" w:rsidRDefault="00BE3715" w:rsidP="00213799">
      <w:pPr>
        <w:spacing w:line="360" w:lineRule="auto"/>
        <w:jc w:val="both"/>
        <w:rPr>
          <w:b/>
          <w:sz w:val="24"/>
          <w:szCs w:val="24"/>
        </w:rPr>
      </w:pPr>
    </w:p>
    <w:p w:rsidR="00BE3715" w:rsidRDefault="00BE3715" w:rsidP="00213799">
      <w:pPr>
        <w:spacing w:line="360" w:lineRule="auto"/>
        <w:jc w:val="both"/>
        <w:rPr>
          <w:b/>
          <w:sz w:val="24"/>
          <w:szCs w:val="24"/>
        </w:rPr>
      </w:pPr>
    </w:p>
    <w:p w:rsidR="00BE3715" w:rsidRDefault="00BE3715" w:rsidP="00213799">
      <w:pPr>
        <w:spacing w:line="360" w:lineRule="auto"/>
        <w:jc w:val="both"/>
        <w:rPr>
          <w:b/>
          <w:sz w:val="24"/>
          <w:szCs w:val="24"/>
        </w:rPr>
      </w:pPr>
    </w:p>
    <w:p w:rsidR="00BE3715" w:rsidRDefault="00BE3715" w:rsidP="00213799">
      <w:pPr>
        <w:spacing w:line="360" w:lineRule="auto"/>
        <w:jc w:val="both"/>
        <w:rPr>
          <w:b/>
          <w:sz w:val="24"/>
          <w:szCs w:val="24"/>
        </w:rPr>
      </w:pPr>
    </w:p>
    <w:p w:rsidR="00BE3715" w:rsidRDefault="00BE3715" w:rsidP="00213799">
      <w:pPr>
        <w:spacing w:line="360" w:lineRule="auto"/>
        <w:jc w:val="both"/>
        <w:rPr>
          <w:b/>
          <w:sz w:val="24"/>
          <w:szCs w:val="24"/>
        </w:rPr>
      </w:pPr>
    </w:p>
    <w:p w:rsidR="00BE3715" w:rsidRDefault="00BE3715" w:rsidP="00213799">
      <w:pPr>
        <w:spacing w:line="360" w:lineRule="auto"/>
        <w:jc w:val="both"/>
        <w:rPr>
          <w:b/>
          <w:sz w:val="24"/>
          <w:szCs w:val="24"/>
        </w:rPr>
      </w:pPr>
    </w:p>
    <w:p w:rsidR="00BE3715" w:rsidRDefault="00BE3715" w:rsidP="00213799">
      <w:pPr>
        <w:spacing w:line="360" w:lineRule="auto"/>
        <w:jc w:val="both"/>
        <w:rPr>
          <w:b/>
          <w:sz w:val="24"/>
          <w:szCs w:val="24"/>
        </w:rPr>
      </w:pPr>
    </w:p>
    <w:p w:rsidR="00BE3715" w:rsidRDefault="00BE3715" w:rsidP="00213799">
      <w:pPr>
        <w:spacing w:line="360" w:lineRule="auto"/>
        <w:jc w:val="both"/>
        <w:rPr>
          <w:b/>
          <w:sz w:val="24"/>
          <w:szCs w:val="24"/>
        </w:rPr>
      </w:pPr>
    </w:p>
    <w:p w:rsidR="000C74DD" w:rsidRDefault="000C74DD" w:rsidP="00BE3715">
      <w:pPr>
        <w:spacing w:line="360" w:lineRule="auto"/>
        <w:jc w:val="both"/>
        <w:rPr>
          <w:b/>
          <w:spacing w:val="-1"/>
          <w:sz w:val="28"/>
          <w:szCs w:val="28"/>
        </w:rPr>
      </w:pPr>
    </w:p>
    <w:p w:rsidR="000C74DD" w:rsidRDefault="000C74DD" w:rsidP="00BE3715">
      <w:pPr>
        <w:spacing w:line="360" w:lineRule="auto"/>
        <w:jc w:val="both"/>
        <w:rPr>
          <w:b/>
          <w:spacing w:val="-1"/>
          <w:sz w:val="28"/>
          <w:szCs w:val="28"/>
        </w:rPr>
      </w:pPr>
    </w:p>
    <w:p w:rsidR="000C74DD" w:rsidRDefault="000C74DD" w:rsidP="00BE3715">
      <w:pPr>
        <w:spacing w:line="360" w:lineRule="auto"/>
        <w:jc w:val="both"/>
        <w:rPr>
          <w:b/>
          <w:spacing w:val="-1"/>
          <w:sz w:val="28"/>
          <w:szCs w:val="28"/>
        </w:rPr>
      </w:pPr>
    </w:p>
    <w:p w:rsidR="000C74DD" w:rsidRDefault="000C74DD" w:rsidP="00BE3715">
      <w:pPr>
        <w:spacing w:line="360" w:lineRule="auto"/>
        <w:jc w:val="both"/>
        <w:rPr>
          <w:b/>
          <w:spacing w:val="-1"/>
          <w:sz w:val="28"/>
          <w:szCs w:val="28"/>
        </w:rPr>
      </w:pPr>
    </w:p>
    <w:p w:rsidR="000C74DD" w:rsidRDefault="000C74DD" w:rsidP="00BE3715">
      <w:pPr>
        <w:spacing w:line="360" w:lineRule="auto"/>
        <w:jc w:val="both"/>
        <w:rPr>
          <w:b/>
          <w:spacing w:val="-1"/>
          <w:sz w:val="28"/>
          <w:szCs w:val="28"/>
        </w:rPr>
      </w:pPr>
    </w:p>
    <w:p w:rsidR="000C74DD" w:rsidRDefault="000C74DD" w:rsidP="00BE3715">
      <w:pPr>
        <w:spacing w:line="360" w:lineRule="auto"/>
        <w:jc w:val="both"/>
        <w:rPr>
          <w:b/>
          <w:spacing w:val="-1"/>
          <w:sz w:val="28"/>
          <w:szCs w:val="28"/>
        </w:rPr>
      </w:pPr>
    </w:p>
    <w:p w:rsidR="000C74DD" w:rsidRDefault="000C74DD" w:rsidP="00BE3715">
      <w:pPr>
        <w:spacing w:line="360" w:lineRule="auto"/>
        <w:jc w:val="both"/>
        <w:rPr>
          <w:b/>
          <w:spacing w:val="-1"/>
          <w:sz w:val="28"/>
          <w:szCs w:val="28"/>
        </w:rPr>
      </w:pPr>
    </w:p>
    <w:p w:rsidR="00563F91" w:rsidRDefault="00563F91" w:rsidP="00BE3715">
      <w:pPr>
        <w:spacing w:line="360" w:lineRule="auto"/>
        <w:jc w:val="both"/>
        <w:rPr>
          <w:b/>
          <w:spacing w:val="-1"/>
          <w:sz w:val="28"/>
          <w:szCs w:val="28"/>
        </w:rPr>
      </w:pPr>
    </w:p>
    <w:p w:rsidR="00993305" w:rsidRPr="00BE3715" w:rsidRDefault="00BE3715" w:rsidP="00BE3715">
      <w:pPr>
        <w:spacing w:line="360" w:lineRule="auto"/>
        <w:jc w:val="both"/>
        <w:rPr>
          <w:b/>
          <w:sz w:val="28"/>
          <w:szCs w:val="28"/>
        </w:rPr>
      </w:pPr>
      <w:proofErr w:type="gramStart"/>
      <w:r>
        <w:rPr>
          <w:b/>
          <w:spacing w:val="-1"/>
          <w:sz w:val="28"/>
          <w:szCs w:val="28"/>
        </w:rPr>
        <w:lastRenderedPageBreak/>
        <w:t xml:space="preserve">6.1 </w:t>
      </w:r>
      <w:r w:rsidRPr="00BE3715">
        <w:rPr>
          <w:b/>
          <w:spacing w:val="-1"/>
          <w:sz w:val="28"/>
          <w:szCs w:val="28"/>
        </w:rPr>
        <w:t xml:space="preserve"> RESULT</w:t>
      </w:r>
      <w:proofErr w:type="gramEnd"/>
      <w:r w:rsidRPr="00BE3715">
        <w:rPr>
          <w:b/>
          <w:spacing w:val="-1"/>
          <w:sz w:val="28"/>
          <w:szCs w:val="28"/>
        </w:rPr>
        <w:t>:</w:t>
      </w:r>
    </w:p>
    <w:p w:rsidR="00BE3715" w:rsidRDefault="00E84975" w:rsidP="000A11F3">
      <w:pPr>
        <w:tabs>
          <w:tab w:val="left" w:pos="270"/>
        </w:tabs>
        <w:spacing w:line="360" w:lineRule="auto"/>
        <w:ind w:left="180" w:firstLine="540"/>
        <w:jc w:val="both"/>
        <w:rPr>
          <w:sz w:val="24"/>
          <w:szCs w:val="24"/>
        </w:rPr>
      </w:pPr>
      <w:r w:rsidRPr="000A11F3">
        <w:rPr>
          <w:sz w:val="24"/>
          <w:szCs w:val="24"/>
        </w:rPr>
        <w:t xml:space="preserve"> </w:t>
      </w:r>
    </w:p>
    <w:p w:rsidR="00BE3715" w:rsidRDefault="00BE3715" w:rsidP="000A11F3">
      <w:pPr>
        <w:tabs>
          <w:tab w:val="left" w:pos="270"/>
        </w:tabs>
        <w:spacing w:line="360" w:lineRule="auto"/>
        <w:ind w:left="180" w:firstLine="540"/>
        <w:jc w:val="both"/>
        <w:rPr>
          <w:sz w:val="24"/>
          <w:szCs w:val="24"/>
        </w:rPr>
      </w:pPr>
    </w:p>
    <w:p w:rsidR="0095766A" w:rsidRDefault="0095766A" w:rsidP="000A11F3">
      <w:pPr>
        <w:tabs>
          <w:tab w:val="left" w:pos="270"/>
        </w:tabs>
        <w:spacing w:line="360" w:lineRule="auto"/>
        <w:ind w:left="180" w:firstLine="540"/>
        <w:jc w:val="both"/>
        <w:rPr>
          <w:bCs/>
          <w:sz w:val="24"/>
          <w:szCs w:val="24"/>
        </w:rPr>
      </w:pPr>
      <w:r w:rsidRPr="000A11F3">
        <w:rPr>
          <w:bCs/>
          <w:sz w:val="24"/>
          <w:szCs w:val="24"/>
        </w:rPr>
        <w:t xml:space="preserve">The main components in the project are described along with </w:t>
      </w:r>
      <w:proofErr w:type="gramStart"/>
      <w:r w:rsidRPr="000A11F3">
        <w:rPr>
          <w:bCs/>
          <w:sz w:val="24"/>
          <w:szCs w:val="24"/>
        </w:rPr>
        <w:t>working  which</w:t>
      </w:r>
      <w:proofErr w:type="gramEnd"/>
      <w:r w:rsidR="00A97FD8">
        <w:rPr>
          <w:bCs/>
          <w:sz w:val="24"/>
          <w:szCs w:val="24"/>
        </w:rPr>
        <w:t xml:space="preserve"> is</w:t>
      </w:r>
      <w:r w:rsidRPr="000A11F3">
        <w:rPr>
          <w:bCs/>
          <w:sz w:val="24"/>
          <w:szCs w:val="24"/>
        </w:rPr>
        <w:t xml:space="preserve"> useful to understand the project better and helps us in analyzing the scope and working.</w:t>
      </w:r>
    </w:p>
    <w:p w:rsidR="00EB77D7" w:rsidRDefault="00EB77D7" w:rsidP="00BE3715">
      <w:pPr>
        <w:tabs>
          <w:tab w:val="left" w:pos="270"/>
        </w:tabs>
        <w:spacing w:line="360" w:lineRule="auto"/>
        <w:jc w:val="both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Thus ,</w:t>
      </w:r>
      <w:proofErr w:type="gramEnd"/>
      <w:r>
        <w:rPr>
          <w:bCs/>
          <w:sz w:val="24"/>
          <w:szCs w:val="24"/>
        </w:rPr>
        <w:t xml:space="preserve"> the set point for alcohol consumption has been adjusted to 90ml.</w:t>
      </w:r>
    </w:p>
    <w:p w:rsidR="00BE3715" w:rsidRPr="00BE3715" w:rsidRDefault="00EB77D7" w:rsidP="00BE3715">
      <w:pPr>
        <w:tabs>
          <w:tab w:val="left" w:pos="270"/>
        </w:tabs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As soon as the </w:t>
      </w:r>
      <w:r w:rsidR="00BE3715">
        <w:rPr>
          <w:bCs/>
          <w:sz w:val="24"/>
          <w:szCs w:val="24"/>
        </w:rPr>
        <w:t xml:space="preserve">alcohol level in the vehicle crosses the set </w:t>
      </w:r>
      <w:proofErr w:type="gramStart"/>
      <w:r w:rsidR="00BE3715">
        <w:rPr>
          <w:bCs/>
          <w:sz w:val="24"/>
          <w:szCs w:val="24"/>
        </w:rPr>
        <w:t>point ,</w:t>
      </w:r>
      <w:proofErr w:type="gramEnd"/>
      <w:r w:rsidR="00BE3715">
        <w:rPr>
          <w:bCs/>
          <w:sz w:val="24"/>
          <w:szCs w:val="24"/>
        </w:rPr>
        <w:t xml:space="preserve"> the buzzer starts buzzing which is an indication of danger . </w:t>
      </w:r>
      <w:proofErr w:type="gramStart"/>
      <w:r w:rsidR="00BE3715">
        <w:rPr>
          <w:bCs/>
          <w:sz w:val="24"/>
          <w:szCs w:val="24"/>
        </w:rPr>
        <w:t>Similarly ,</w:t>
      </w:r>
      <w:proofErr w:type="gramEnd"/>
      <w:r w:rsidR="00BE3715">
        <w:rPr>
          <w:bCs/>
          <w:sz w:val="24"/>
          <w:szCs w:val="24"/>
        </w:rPr>
        <w:t xml:space="preserve"> as soon as the alcohol level in the vehicle drops below the set point , the buzzer automatically switches off.</w:t>
      </w:r>
    </w:p>
    <w:p w:rsidR="00BE3715" w:rsidRPr="00BE3715" w:rsidRDefault="00BE3715" w:rsidP="00BE3715">
      <w:pPr>
        <w:tabs>
          <w:tab w:val="left" w:pos="7110"/>
        </w:tabs>
        <w:spacing w:line="360" w:lineRule="auto"/>
        <w:ind w:right="2070"/>
        <w:jc w:val="both"/>
        <w:rPr>
          <w:sz w:val="28"/>
          <w:szCs w:val="28"/>
        </w:rPr>
      </w:pPr>
    </w:p>
    <w:p w:rsidR="00BE3715" w:rsidRPr="00563F91" w:rsidRDefault="003B070C" w:rsidP="00BE3715">
      <w:pPr>
        <w:spacing w:line="360" w:lineRule="auto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6</w:t>
      </w:r>
      <w:r w:rsidR="001C6FE8">
        <w:rPr>
          <w:b/>
          <w:sz w:val="28"/>
          <w:szCs w:val="28"/>
        </w:rPr>
        <w:t>.2</w:t>
      </w:r>
      <w:r w:rsidR="00845695">
        <w:rPr>
          <w:b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UR</w:t>
      </w:r>
      <w:r>
        <w:rPr>
          <w:b/>
          <w:sz w:val="28"/>
          <w:szCs w:val="28"/>
        </w:rPr>
        <w:t>E S</w:t>
      </w:r>
      <w:r>
        <w:rPr>
          <w:b/>
          <w:spacing w:val="-2"/>
          <w:sz w:val="28"/>
          <w:szCs w:val="28"/>
        </w:rPr>
        <w:t>C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 w:rsidR="00845695">
        <w:rPr>
          <w:b/>
          <w:sz w:val="28"/>
          <w:szCs w:val="28"/>
        </w:rPr>
        <w:t>:</w:t>
      </w:r>
    </w:p>
    <w:p w:rsidR="00BE3715" w:rsidRPr="00563F91" w:rsidRDefault="00BE3715" w:rsidP="00855A6F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 w:rsidRPr="00563F91">
        <w:rPr>
          <w:sz w:val="24"/>
          <w:szCs w:val="24"/>
        </w:rPr>
        <w:t>In accid</w:t>
      </w:r>
      <w:r w:rsidR="00563F91">
        <w:rPr>
          <w:sz w:val="24"/>
          <w:szCs w:val="24"/>
        </w:rPr>
        <w:t xml:space="preserve">ent </w:t>
      </w:r>
      <w:proofErr w:type="gramStart"/>
      <w:r w:rsidR="00563F91">
        <w:rPr>
          <w:sz w:val="24"/>
          <w:szCs w:val="24"/>
        </w:rPr>
        <w:t>cases  it</w:t>
      </w:r>
      <w:proofErr w:type="gramEnd"/>
      <w:r w:rsidR="00563F91">
        <w:rPr>
          <w:sz w:val="24"/>
          <w:szCs w:val="24"/>
        </w:rPr>
        <w:t xml:space="preserve"> is a very useful.</w:t>
      </w:r>
    </w:p>
    <w:p w:rsidR="00BE3715" w:rsidRPr="00563F91" w:rsidRDefault="00BE3715" w:rsidP="00855A6F">
      <w:pPr>
        <w:pStyle w:val="ListParagraph"/>
        <w:numPr>
          <w:ilvl w:val="0"/>
          <w:numId w:val="6"/>
        </w:numPr>
        <w:tabs>
          <w:tab w:val="left" w:pos="1930"/>
        </w:tabs>
        <w:spacing w:line="360" w:lineRule="auto"/>
        <w:jc w:val="both"/>
        <w:rPr>
          <w:sz w:val="24"/>
          <w:szCs w:val="24"/>
        </w:rPr>
      </w:pPr>
      <w:r w:rsidRPr="00563F91">
        <w:rPr>
          <w:sz w:val="24"/>
          <w:szCs w:val="24"/>
        </w:rPr>
        <w:t>It is useful in identifying the culprit.</w:t>
      </w:r>
    </w:p>
    <w:p w:rsidR="00BE3715" w:rsidRPr="00563F91" w:rsidRDefault="00BE3715" w:rsidP="00855A6F">
      <w:pPr>
        <w:pStyle w:val="ListParagraph"/>
        <w:numPr>
          <w:ilvl w:val="0"/>
          <w:numId w:val="6"/>
        </w:numPr>
        <w:tabs>
          <w:tab w:val="left" w:pos="1930"/>
        </w:tabs>
        <w:spacing w:line="360" w:lineRule="auto"/>
        <w:jc w:val="both"/>
        <w:rPr>
          <w:sz w:val="24"/>
          <w:szCs w:val="24"/>
        </w:rPr>
      </w:pPr>
      <w:r w:rsidRPr="00563F91">
        <w:rPr>
          <w:sz w:val="24"/>
          <w:szCs w:val="24"/>
        </w:rPr>
        <w:t xml:space="preserve">By modifying the circuit we can use it at professional </w:t>
      </w:r>
      <w:proofErr w:type="gramStart"/>
      <w:r w:rsidRPr="00563F91">
        <w:rPr>
          <w:sz w:val="24"/>
          <w:szCs w:val="24"/>
        </w:rPr>
        <w:t>level .</w:t>
      </w:r>
      <w:proofErr w:type="gramEnd"/>
    </w:p>
    <w:p w:rsidR="00BE3715" w:rsidRPr="00563F91" w:rsidRDefault="00BE3715" w:rsidP="00855A6F">
      <w:pPr>
        <w:pStyle w:val="ListParagraph"/>
        <w:numPr>
          <w:ilvl w:val="0"/>
          <w:numId w:val="6"/>
        </w:numPr>
        <w:tabs>
          <w:tab w:val="left" w:pos="5040"/>
          <w:tab w:val="left" w:pos="5130"/>
          <w:tab w:val="left" w:pos="7110"/>
          <w:tab w:val="left" w:pos="7290"/>
          <w:tab w:val="left" w:pos="7830"/>
        </w:tabs>
        <w:spacing w:line="360" w:lineRule="auto"/>
        <w:ind w:right="1530"/>
        <w:jc w:val="both"/>
        <w:rPr>
          <w:sz w:val="24"/>
          <w:szCs w:val="24"/>
        </w:rPr>
      </w:pPr>
      <w:r w:rsidRPr="00563F91">
        <w:rPr>
          <w:sz w:val="24"/>
          <w:szCs w:val="24"/>
        </w:rPr>
        <w:t xml:space="preserve">GSM technology can be implemented </w:t>
      </w:r>
    </w:p>
    <w:p w:rsidR="001C6FE8" w:rsidRDefault="001C6FE8" w:rsidP="001C6FE8">
      <w:pPr>
        <w:spacing w:line="360" w:lineRule="auto"/>
        <w:ind w:right="4346"/>
        <w:jc w:val="both"/>
        <w:rPr>
          <w:sz w:val="24"/>
          <w:szCs w:val="24"/>
        </w:rPr>
      </w:pPr>
    </w:p>
    <w:p w:rsidR="001C6FE8" w:rsidRPr="00845695" w:rsidRDefault="00845695" w:rsidP="001C6FE8">
      <w:pPr>
        <w:spacing w:line="360" w:lineRule="auto"/>
        <w:ind w:right="4346"/>
        <w:jc w:val="both"/>
        <w:rPr>
          <w:b/>
          <w:sz w:val="24"/>
          <w:szCs w:val="24"/>
        </w:rPr>
      </w:pPr>
      <w:r w:rsidRPr="00845695">
        <w:rPr>
          <w:b/>
          <w:sz w:val="24"/>
          <w:szCs w:val="24"/>
        </w:rPr>
        <w:t>6.3   DISCUSSION:</w:t>
      </w:r>
    </w:p>
    <w:p w:rsidR="00845695" w:rsidRDefault="00845695" w:rsidP="00845695">
      <w:pPr>
        <w:spacing w:line="360" w:lineRule="auto"/>
        <w:ind w:left="-426" w:right="26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45695" w:rsidRPr="00845695" w:rsidRDefault="00845695" w:rsidP="00845695">
      <w:pPr>
        <w:spacing w:line="360" w:lineRule="auto"/>
        <w:ind w:right="263"/>
        <w:jc w:val="both"/>
        <w:rPr>
          <w:sz w:val="24"/>
          <w:szCs w:val="24"/>
        </w:rPr>
      </w:pPr>
      <w:r>
        <w:rPr>
          <w:sz w:val="24"/>
          <w:szCs w:val="24"/>
        </w:rPr>
        <w:t>Blood alcohol concentration (BAC)</w:t>
      </w:r>
      <w:r>
        <w:rPr>
          <w:b/>
          <w:sz w:val="24"/>
          <w:szCs w:val="24"/>
        </w:rPr>
        <w:t xml:space="preserve"> </w:t>
      </w:r>
      <w:r w:rsidRPr="00845695">
        <w:rPr>
          <w:sz w:val="24"/>
          <w:szCs w:val="24"/>
        </w:rPr>
        <w:t xml:space="preserve">is considered to be standard for measuring the degree  to which an individual is impaired by alcohol .For years the study have shown that there is a direct correlation between the blood alcohol concentration  and the </w:t>
      </w:r>
      <w:proofErr w:type="spellStart"/>
      <w:r w:rsidRPr="00845695">
        <w:rPr>
          <w:sz w:val="24"/>
          <w:szCs w:val="24"/>
        </w:rPr>
        <w:t>degreevto</w:t>
      </w:r>
      <w:proofErr w:type="spellEnd"/>
      <w:r w:rsidRPr="00845695">
        <w:rPr>
          <w:sz w:val="24"/>
          <w:szCs w:val="24"/>
        </w:rPr>
        <w:t xml:space="preserve"> which reactions and </w:t>
      </w:r>
      <w:proofErr w:type="spellStart"/>
      <w:r w:rsidRPr="00845695">
        <w:rPr>
          <w:sz w:val="24"/>
          <w:szCs w:val="24"/>
        </w:rPr>
        <w:t>judgements</w:t>
      </w:r>
      <w:proofErr w:type="spellEnd"/>
      <w:r w:rsidRPr="00845695">
        <w:rPr>
          <w:sz w:val="24"/>
          <w:szCs w:val="24"/>
        </w:rPr>
        <w:t xml:space="preserve"> are </w:t>
      </w:r>
      <w:proofErr w:type="spellStart"/>
      <w:r w:rsidRPr="00845695">
        <w:rPr>
          <w:sz w:val="24"/>
          <w:szCs w:val="24"/>
        </w:rPr>
        <w:t>impaired.the</w:t>
      </w:r>
      <w:proofErr w:type="spellEnd"/>
      <w:r w:rsidRPr="00845695">
        <w:rPr>
          <w:sz w:val="24"/>
          <w:szCs w:val="24"/>
        </w:rPr>
        <w:t xml:space="preserve"> methodology are used for blood alcohol testing is called gas chromatography.</w:t>
      </w:r>
    </w:p>
    <w:p w:rsidR="001C6FE8" w:rsidRPr="00845695" w:rsidRDefault="00845695" w:rsidP="00845695">
      <w:pPr>
        <w:spacing w:line="360" w:lineRule="auto"/>
        <w:ind w:right="434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1C6FE8" w:rsidRDefault="00845695" w:rsidP="001C6FE8">
      <w:pPr>
        <w:spacing w:line="360" w:lineRule="auto"/>
        <w:ind w:right="434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563F91" w:rsidRDefault="00563F91" w:rsidP="00563F91">
      <w:pPr>
        <w:spacing w:line="360" w:lineRule="auto"/>
        <w:ind w:left="360"/>
        <w:rPr>
          <w:b/>
          <w:sz w:val="24"/>
          <w:szCs w:val="24"/>
        </w:rPr>
      </w:pPr>
    </w:p>
    <w:p w:rsidR="00563F91" w:rsidRPr="00563F91" w:rsidRDefault="00563F91" w:rsidP="00563F91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6.2 CONCLUSION:</w:t>
      </w:r>
    </w:p>
    <w:p w:rsidR="00563F91" w:rsidRPr="00563F91" w:rsidRDefault="00563F91" w:rsidP="00563F91">
      <w:pPr>
        <w:pStyle w:val="ListParagraph"/>
        <w:numPr>
          <w:ilvl w:val="0"/>
          <w:numId w:val="34"/>
        </w:numPr>
        <w:spacing w:line="360" w:lineRule="auto"/>
        <w:jc w:val="both"/>
        <w:rPr>
          <w:rFonts w:eastAsia="Calibri"/>
          <w:sz w:val="24"/>
          <w:szCs w:val="24"/>
        </w:rPr>
      </w:pPr>
      <w:r w:rsidRPr="00563F91">
        <w:rPr>
          <w:rFonts w:eastAsia="Calibri"/>
          <w:sz w:val="24"/>
          <w:szCs w:val="24"/>
        </w:rPr>
        <w:t>We have successfully implemented ALCOHOL DETECTION WITH VEHICLE CONTROLLING</w:t>
      </w:r>
    </w:p>
    <w:p w:rsidR="00563F91" w:rsidRPr="00563F91" w:rsidRDefault="00563F91" w:rsidP="00563F91">
      <w:pPr>
        <w:pStyle w:val="ListParagraph"/>
        <w:numPr>
          <w:ilvl w:val="0"/>
          <w:numId w:val="34"/>
        </w:numPr>
        <w:spacing w:line="360" w:lineRule="auto"/>
        <w:jc w:val="both"/>
        <w:rPr>
          <w:rFonts w:eastAsia="Calibri"/>
          <w:sz w:val="24"/>
          <w:szCs w:val="24"/>
        </w:rPr>
      </w:pPr>
      <w:r w:rsidRPr="00563F91">
        <w:rPr>
          <w:rFonts w:eastAsia="Calibri"/>
          <w:sz w:val="24"/>
          <w:szCs w:val="24"/>
        </w:rPr>
        <w:t xml:space="preserve">With the help of </w:t>
      </w:r>
      <w:proofErr w:type="gramStart"/>
      <w:r w:rsidRPr="00563F91">
        <w:rPr>
          <w:rFonts w:eastAsia="Calibri"/>
          <w:sz w:val="24"/>
          <w:szCs w:val="24"/>
        </w:rPr>
        <w:t>this  project</w:t>
      </w:r>
      <w:proofErr w:type="gramEnd"/>
      <w:r w:rsidRPr="00563F91">
        <w:rPr>
          <w:rFonts w:eastAsia="Calibri"/>
          <w:sz w:val="24"/>
          <w:szCs w:val="24"/>
        </w:rPr>
        <w:t xml:space="preserve"> the human efforts are largely reduced.</w:t>
      </w:r>
    </w:p>
    <w:p w:rsidR="00563F91" w:rsidRPr="00563F91" w:rsidRDefault="00563F91" w:rsidP="00563F91">
      <w:pPr>
        <w:pStyle w:val="ListParagraph"/>
        <w:numPr>
          <w:ilvl w:val="0"/>
          <w:numId w:val="34"/>
        </w:numPr>
        <w:spacing w:line="360" w:lineRule="auto"/>
        <w:jc w:val="both"/>
        <w:rPr>
          <w:rFonts w:eastAsia="Calibri"/>
          <w:sz w:val="24"/>
          <w:szCs w:val="24"/>
        </w:rPr>
      </w:pPr>
      <w:r w:rsidRPr="00563F91">
        <w:rPr>
          <w:rFonts w:eastAsia="Calibri"/>
          <w:sz w:val="24"/>
          <w:szCs w:val="24"/>
        </w:rPr>
        <w:t xml:space="preserve">It is the advanced technology which is rising rapidly  </w:t>
      </w:r>
    </w:p>
    <w:p w:rsidR="00563F91" w:rsidRPr="00563F91" w:rsidRDefault="00563F91" w:rsidP="00563F91">
      <w:pPr>
        <w:pStyle w:val="ListParagraph"/>
        <w:spacing w:line="360" w:lineRule="auto"/>
        <w:jc w:val="both"/>
        <w:rPr>
          <w:rFonts w:eastAsia="Calibri"/>
          <w:sz w:val="24"/>
          <w:szCs w:val="24"/>
        </w:rPr>
      </w:pPr>
    </w:p>
    <w:p w:rsidR="001C6FE8" w:rsidRPr="00563F91" w:rsidRDefault="001C6FE8" w:rsidP="001C6FE8">
      <w:pPr>
        <w:spacing w:line="360" w:lineRule="auto"/>
        <w:ind w:right="4346"/>
        <w:jc w:val="both"/>
        <w:rPr>
          <w:sz w:val="24"/>
          <w:szCs w:val="24"/>
        </w:rPr>
      </w:pPr>
    </w:p>
    <w:p w:rsidR="001C6FE8" w:rsidRDefault="001C6FE8" w:rsidP="001C6FE8">
      <w:pPr>
        <w:spacing w:line="360" w:lineRule="auto"/>
        <w:ind w:right="4346"/>
        <w:jc w:val="both"/>
        <w:rPr>
          <w:sz w:val="24"/>
          <w:szCs w:val="24"/>
        </w:rPr>
      </w:pPr>
    </w:p>
    <w:p w:rsidR="00563F91" w:rsidRDefault="00563F91" w:rsidP="00845695">
      <w:pPr>
        <w:spacing w:before="24" w:line="360" w:lineRule="auto"/>
        <w:ind w:right="3803"/>
        <w:rPr>
          <w:sz w:val="24"/>
          <w:szCs w:val="24"/>
        </w:rPr>
      </w:pPr>
    </w:p>
    <w:p w:rsidR="00563F91" w:rsidRDefault="00563F91" w:rsidP="00845695">
      <w:pPr>
        <w:spacing w:before="24" w:line="360" w:lineRule="auto"/>
        <w:ind w:right="3803"/>
        <w:rPr>
          <w:sz w:val="24"/>
          <w:szCs w:val="24"/>
        </w:rPr>
      </w:pPr>
    </w:p>
    <w:p w:rsidR="00563F91" w:rsidRDefault="00563F91" w:rsidP="00845695">
      <w:pPr>
        <w:spacing w:before="24" w:line="360" w:lineRule="auto"/>
        <w:ind w:right="3803"/>
        <w:rPr>
          <w:sz w:val="24"/>
          <w:szCs w:val="24"/>
        </w:rPr>
      </w:pPr>
    </w:p>
    <w:p w:rsidR="0047530D" w:rsidRDefault="0047530D" w:rsidP="00845695">
      <w:pPr>
        <w:spacing w:before="24" w:line="360" w:lineRule="auto"/>
        <w:ind w:right="3803"/>
        <w:rPr>
          <w:sz w:val="24"/>
          <w:szCs w:val="24"/>
        </w:rPr>
      </w:pPr>
    </w:p>
    <w:p w:rsidR="000C74DD" w:rsidRDefault="000C74DD" w:rsidP="00845695">
      <w:pPr>
        <w:spacing w:before="24" w:line="360" w:lineRule="auto"/>
        <w:ind w:right="3803"/>
        <w:rPr>
          <w:sz w:val="24"/>
          <w:szCs w:val="24"/>
        </w:rPr>
      </w:pPr>
    </w:p>
    <w:p w:rsidR="000C74DD" w:rsidRDefault="000C74DD" w:rsidP="00845695">
      <w:pPr>
        <w:spacing w:before="24" w:line="360" w:lineRule="auto"/>
        <w:ind w:right="3803"/>
        <w:rPr>
          <w:sz w:val="24"/>
          <w:szCs w:val="24"/>
        </w:rPr>
      </w:pPr>
    </w:p>
    <w:p w:rsidR="000C74DD" w:rsidRDefault="000C74DD" w:rsidP="00845695">
      <w:pPr>
        <w:spacing w:before="24" w:line="360" w:lineRule="auto"/>
        <w:ind w:right="3803"/>
        <w:rPr>
          <w:sz w:val="24"/>
          <w:szCs w:val="24"/>
        </w:rPr>
      </w:pPr>
    </w:p>
    <w:p w:rsidR="000C74DD" w:rsidRDefault="000C74DD" w:rsidP="00845695">
      <w:pPr>
        <w:spacing w:before="24" w:line="360" w:lineRule="auto"/>
        <w:ind w:right="3803"/>
        <w:rPr>
          <w:sz w:val="24"/>
          <w:szCs w:val="24"/>
        </w:rPr>
      </w:pPr>
    </w:p>
    <w:p w:rsidR="000C74DD" w:rsidRDefault="000C74DD" w:rsidP="00845695">
      <w:pPr>
        <w:spacing w:before="24" w:line="360" w:lineRule="auto"/>
        <w:ind w:right="3803"/>
        <w:rPr>
          <w:sz w:val="24"/>
          <w:szCs w:val="24"/>
        </w:rPr>
      </w:pPr>
    </w:p>
    <w:p w:rsidR="000C74DD" w:rsidRDefault="000C74DD" w:rsidP="00845695">
      <w:pPr>
        <w:spacing w:before="24" w:line="360" w:lineRule="auto"/>
        <w:ind w:right="3803"/>
        <w:rPr>
          <w:sz w:val="24"/>
          <w:szCs w:val="24"/>
        </w:rPr>
      </w:pPr>
    </w:p>
    <w:p w:rsidR="000C74DD" w:rsidRDefault="000C74DD" w:rsidP="00845695">
      <w:pPr>
        <w:spacing w:before="24" w:line="360" w:lineRule="auto"/>
        <w:ind w:right="3803"/>
        <w:rPr>
          <w:sz w:val="24"/>
          <w:szCs w:val="24"/>
        </w:rPr>
      </w:pPr>
    </w:p>
    <w:p w:rsidR="0047530D" w:rsidRDefault="0047530D" w:rsidP="00845695">
      <w:pPr>
        <w:spacing w:before="24" w:line="360" w:lineRule="auto"/>
        <w:ind w:right="3803"/>
        <w:rPr>
          <w:sz w:val="24"/>
          <w:szCs w:val="24"/>
        </w:rPr>
      </w:pPr>
    </w:p>
    <w:p w:rsidR="00845695" w:rsidRPr="000C74DD" w:rsidRDefault="000C74DD" w:rsidP="00845695">
      <w:pPr>
        <w:spacing w:before="24" w:line="360" w:lineRule="auto"/>
        <w:ind w:right="3803"/>
      </w:pPr>
      <w:r>
        <w:rPr>
          <w:sz w:val="24"/>
          <w:szCs w:val="24"/>
        </w:rPr>
        <w:t xml:space="preserve">                                              </w:t>
      </w:r>
      <w:r>
        <w:t xml:space="preserve">        </w:t>
      </w:r>
      <w:r w:rsidR="00845695">
        <w:t xml:space="preserve">    </w:t>
      </w:r>
      <w:r w:rsidR="003B070C">
        <w:rPr>
          <w:b/>
          <w:spacing w:val="-1"/>
          <w:sz w:val="28"/>
          <w:szCs w:val="28"/>
        </w:rPr>
        <w:t>C</w:t>
      </w:r>
      <w:r w:rsidR="003B070C">
        <w:rPr>
          <w:b/>
          <w:sz w:val="28"/>
          <w:szCs w:val="28"/>
        </w:rPr>
        <w:t>H</w:t>
      </w:r>
      <w:r w:rsidR="003B070C">
        <w:rPr>
          <w:b/>
          <w:spacing w:val="-1"/>
          <w:sz w:val="28"/>
          <w:szCs w:val="28"/>
        </w:rPr>
        <w:t>AP</w:t>
      </w:r>
      <w:r w:rsidR="003B070C">
        <w:rPr>
          <w:b/>
          <w:sz w:val="28"/>
          <w:szCs w:val="28"/>
        </w:rPr>
        <w:t>TER7</w:t>
      </w:r>
    </w:p>
    <w:p w:rsidR="00845695" w:rsidRDefault="00845695" w:rsidP="00845695">
      <w:pPr>
        <w:spacing w:before="24" w:line="360" w:lineRule="auto"/>
        <w:ind w:right="380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REFERENCES</w:t>
      </w:r>
    </w:p>
    <w:p w:rsidR="003B33D8" w:rsidRDefault="00845695" w:rsidP="00845695">
      <w:pPr>
        <w:spacing w:before="24" w:line="360" w:lineRule="auto"/>
        <w:ind w:right="3803"/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                                                </w:t>
      </w:r>
      <w:r w:rsidRPr="00845695">
        <w:rPr>
          <w:b/>
          <w:sz w:val="24"/>
          <w:szCs w:val="24"/>
        </w:rPr>
        <w:t xml:space="preserve">    </w:t>
      </w:r>
      <w:r>
        <w:rPr>
          <w:b/>
          <w:sz w:val="24"/>
          <w:szCs w:val="24"/>
        </w:rPr>
        <w:t xml:space="preserve">         </w:t>
      </w:r>
    </w:p>
    <w:p w:rsidR="00845695" w:rsidRPr="00845695" w:rsidRDefault="00845695" w:rsidP="00845695">
      <w:pPr>
        <w:spacing w:before="24" w:line="360" w:lineRule="auto"/>
        <w:ind w:right="3803"/>
        <w:rPr>
          <w:b/>
          <w:sz w:val="24"/>
          <w:szCs w:val="24"/>
        </w:rPr>
      </w:pPr>
    </w:p>
    <w:p w:rsidR="003B33D8" w:rsidRPr="00845695" w:rsidRDefault="003B33D8" w:rsidP="003B33D8">
      <w:pPr>
        <w:rPr>
          <w:b/>
          <w:sz w:val="24"/>
          <w:szCs w:val="24"/>
        </w:rPr>
      </w:pPr>
    </w:p>
    <w:p w:rsidR="003B33D8" w:rsidRPr="00845695" w:rsidRDefault="003B33D8" w:rsidP="003B33D8">
      <w:pPr>
        <w:rPr>
          <w:b/>
          <w:sz w:val="24"/>
          <w:szCs w:val="24"/>
        </w:rPr>
      </w:pPr>
    </w:p>
    <w:p w:rsidR="003B33D8" w:rsidRDefault="003B33D8" w:rsidP="00845695">
      <w:pPr>
        <w:tabs>
          <w:tab w:val="left" w:pos="3562"/>
          <w:tab w:val="left" w:pos="6870"/>
        </w:tabs>
      </w:pPr>
      <w:r>
        <w:tab/>
      </w:r>
      <w:r w:rsidR="00845695">
        <w:tab/>
      </w:r>
    </w:p>
    <w:p w:rsidR="003B33D8" w:rsidRDefault="003B33D8" w:rsidP="003B33D8"/>
    <w:p w:rsidR="00993305" w:rsidRPr="003B33D8" w:rsidRDefault="00993305" w:rsidP="003B33D8">
      <w:pPr>
        <w:sectPr w:rsidR="00993305" w:rsidRPr="003B33D8" w:rsidSect="004E3F34">
          <w:pgSz w:w="11920" w:h="16840"/>
          <w:pgMar w:top="965" w:right="1325" w:bottom="274" w:left="1685" w:header="734" w:footer="922" w:gutter="0"/>
          <w:cols w:space="720"/>
        </w:sectPr>
      </w:pPr>
    </w:p>
    <w:p w:rsidR="00993305" w:rsidRDefault="00993305" w:rsidP="00213799">
      <w:pPr>
        <w:spacing w:before="10" w:line="360" w:lineRule="auto"/>
        <w:jc w:val="both"/>
        <w:rPr>
          <w:sz w:val="17"/>
          <w:szCs w:val="17"/>
        </w:rPr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Pr="00473301" w:rsidRDefault="00473301" w:rsidP="00213799">
      <w:pPr>
        <w:spacing w:line="360" w:lineRule="auto"/>
        <w:jc w:val="both"/>
        <w:rPr>
          <w:b/>
          <w:sz w:val="24"/>
          <w:szCs w:val="24"/>
        </w:rPr>
      </w:pPr>
      <w:r w:rsidRPr="00473301">
        <w:rPr>
          <w:b/>
          <w:sz w:val="24"/>
          <w:szCs w:val="24"/>
        </w:rPr>
        <w:t>7.1 REFERANCES    BOOKS</w:t>
      </w:r>
    </w:p>
    <w:p w:rsidR="00473301" w:rsidRPr="00473301" w:rsidRDefault="00473301" w:rsidP="00473301">
      <w:pPr>
        <w:spacing w:line="360" w:lineRule="auto"/>
        <w:jc w:val="both"/>
      </w:pPr>
      <w:r>
        <w:rPr>
          <w:bCs/>
        </w:rPr>
        <w:t xml:space="preserve">   </w:t>
      </w:r>
      <w:r w:rsidRPr="00473301">
        <w:rPr>
          <w:bCs/>
        </w:rPr>
        <w:t xml:space="preserve">Muhammad Ali   </w:t>
      </w:r>
      <w:proofErr w:type="spellStart"/>
      <w:r w:rsidRPr="00473301">
        <w:rPr>
          <w:bCs/>
        </w:rPr>
        <w:t>Mazidi</w:t>
      </w:r>
      <w:proofErr w:type="spellEnd"/>
      <w:r w:rsidRPr="00473301">
        <w:rPr>
          <w:bCs/>
        </w:rPr>
        <w:t xml:space="preserve"> and </w:t>
      </w:r>
      <w:proofErr w:type="gramStart"/>
      <w:r w:rsidRPr="00473301">
        <w:rPr>
          <w:bCs/>
        </w:rPr>
        <w:t xml:space="preserve">Janice  </w:t>
      </w:r>
      <w:proofErr w:type="spellStart"/>
      <w:r w:rsidRPr="00473301">
        <w:rPr>
          <w:bCs/>
        </w:rPr>
        <w:t>Gillispi</w:t>
      </w:r>
      <w:proofErr w:type="spellEnd"/>
      <w:proofErr w:type="gramEnd"/>
      <w:r w:rsidRPr="00473301">
        <w:rPr>
          <w:bCs/>
        </w:rPr>
        <w:t xml:space="preserve">  </w:t>
      </w:r>
      <w:proofErr w:type="spellStart"/>
      <w:r w:rsidRPr="00473301">
        <w:rPr>
          <w:bCs/>
        </w:rPr>
        <w:t>Mazidi</w:t>
      </w:r>
      <w:proofErr w:type="spellEnd"/>
      <w:r w:rsidRPr="00473301">
        <w:rPr>
          <w:bCs/>
        </w:rPr>
        <w:t>, ”The 8051 Microcontroller and Embedded systems</w:t>
      </w:r>
      <w:r w:rsidRPr="00473301">
        <w:t>”.</w:t>
      </w:r>
    </w:p>
    <w:p w:rsidR="00473301" w:rsidRDefault="00473301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Default="00473301" w:rsidP="00213799">
      <w:pPr>
        <w:spacing w:before="29" w:line="360" w:lineRule="auto"/>
        <w:ind w:left="100"/>
        <w:jc w:val="both"/>
        <w:rPr>
          <w:sz w:val="24"/>
          <w:szCs w:val="24"/>
        </w:rPr>
      </w:pPr>
      <w:r>
        <w:rPr>
          <w:b/>
          <w:sz w:val="24"/>
          <w:szCs w:val="24"/>
        </w:rPr>
        <w:t>7.2</w:t>
      </w:r>
      <w:r w:rsidR="003B070C">
        <w:rPr>
          <w:b/>
          <w:sz w:val="24"/>
          <w:szCs w:val="24"/>
        </w:rPr>
        <w:t xml:space="preserve">       WEBRE</w:t>
      </w:r>
      <w:r w:rsidR="003B070C">
        <w:rPr>
          <w:b/>
          <w:spacing w:val="-2"/>
          <w:sz w:val="24"/>
          <w:szCs w:val="24"/>
        </w:rPr>
        <w:t>F</w:t>
      </w:r>
      <w:r w:rsidR="003B070C">
        <w:rPr>
          <w:b/>
          <w:sz w:val="24"/>
          <w:szCs w:val="24"/>
        </w:rPr>
        <w:t>E</w:t>
      </w:r>
      <w:r w:rsidR="003B070C">
        <w:rPr>
          <w:b/>
          <w:spacing w:val="1"/>
          <w:sz w:val="24"/>
          <w:szCs w:val="24"/>
        </w:rPr>
        <w:t>R</w:t>
      </w:r>
      <w:r w:rsidR="003B070C">
        <w:rPr>
          <w:b/>
          <w:sz w:val="24"/>
          <w:szCs w:val="24"/>
        </w:rPr>
        <w:t>EN</w:t>
      </w:r>
      <w:r w:rsidR="003B070C">
        <w:rPr>
          <w:b/>
          <w:spacing w:val="-1"/>
          <w:sz w:val="24"/>
          <w:szCs w:val="24"/>
        </w:rPr>
        <w:t>C</w:t>
      </w:r>
      <w:r w:rsidR="003B070C">
        <w:rPr>
          <w:b/>
          <w:spacing w:val="1"/>
          <w:sz w:val="24"/>
          <w:szCs w:val="24"/>
        </w:rPr>
        <w:t>ES</w:t>
      </w:r>
    </w:p>
    <w:p w:rsidR="00993305" w:rsidRDefault="00993305" w:rsidP="00213799">
      <w:pPr>
        <w:spacing w:before="4" w:line="360" w:lineRule="auto"/>
        <w:jc w:val="both"/>
        <w:rPr>
          <w:sz w:val="13"/>
          <w:szCs w:val="13"/>
        </w:rPr>
      </w:pPr>
    </w:p>
    <w:p w:rsidR="00993305" w:rsidRDefault="00993305" w:rsidP="00213799">
      <w:pPr>
        <w:spacing w:line="360" w:lineRule="auto"/>
        <w:jc w:val="both"/>
      </w:pPr>
    </w:p>
    <w:p w:rsidR="00E84975" w:rsidRPr="00E84975" w:rsidRDefault="00A24946" w:rsidP="00855A6F">
      <w:pPr>
        <w:pStyle w:val="ListParagraph"/>
        <w:numPr>
          <w:ilvl w:val="0"/>
          <w:numId w:val="1"/>
        </w:numPr>
        <w:spacing w:line="360" w:lineRule="auto"/>
        <w:ind w:right="1168"/>
        <w:jc w:val="both"/>
        <w:rPr>
          <w:rStyle w:val="Hyperlink"/>
          <w:sz w:val="24"/>
          <w:szCs w:val="24"/>
        </w:rPr>
      </w:pPr>
      <w:hyperlink r:id="rId17">
        <w:r w:rsidR="003B070C" w:rsidRPr="00E84975">
          <w:rPr>
            <w:color w:val="0000FF"/>
            <w:sz w:val="24"/>
            <w:szCs w:val="24"/>
            <w:u w:val="single" w:color="0000FF"/>
          </w:rPr>
          <w:t>ht</w:t>
        </w:r>
        <w:r w:rsidR="003B070C" w:rsidRPr="00E84975">
          <w:rPr>
            <w:color w:val="0000FF"/>
            <w:spacing w:val="1"/>
            <w:sz w:val="24"/>
            <w:szCs w:val="24"/>
            <w:u w:val="single" w:color="0000FF"/>
          </w:rPr>
          <w:t>t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p:</w:t>
        </w:r>
        <w:r w:rsidR="003B070C" w:rsidRPr="00E84975">
          <w:rPr>
            <w:color w:val="0000FF"/>
            <w:spacing w:val="1"/>
            <w:sz w:val="24"/>
            <w:szCs w:val="24"/>
            <w:u w:val="single" w:color="0000FF"/>
          </w:rPr>
          <w:t>/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/ww</w:t>
        </w:r>
        <w:r w:rsidR="003B070C" w:rsidRPr="00E84975">
          <w:rPr>
            <w:color w:val="0000FF"/>
            <w:spacing w:val="-1"/>
            <w:sz w:val="24"/>
            <w:szCs w:val="24"/>
            <w:u w:val="single" w:color="0000FF"/>
          </w:rPr>
          <w:t>w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.d</w:t>
        </w:r>
        <w:r w:rsidR="003B070C" w:rsidRPr="00E84975">
          <w:rPr>
            <w:color w:val="0000FF"/>
            <w:spacing w:val="-1"/>
            <w:sz w:val="24"/>
            <w:szCs w:val="24"/>
            <w:u w:val="single" w:color="0000FF"/>
          </w:rPr>
          <w:t>a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tash</w:t>
        </w:r>
        <w:r w:rsidR="003B070C" w:rsidRPr="00E84975">
          <w:rPr>
            <w:color w:val="0000FF"/>
            <w:spacing w:val="-1"/>
            <w:sz w:val="24"/>
            <w:szCs w:val="24"/>
            <w:u w:val="single" w:color="0000FF"/>
          </w:rPr>
          <w:t>ee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tc</w:t>
        </w:r>
        <w:r w:rsidR="003B070C" w:rsidRPr="00E84975">
          <w:rPr>
            <w:color w:val="0000FF"/>
            <w:spacing w:val="-1"/>
            <w:sz w:val="24"/>
            <w:szCs w:val="24"/>
            <w:u w:val="single" w:color="0000FF"/>
          </w:rPr>
          <w:t>a</w:t>
        </w:r>
        <w:r w:rsidR="003B070C" w:rsidRPr="00E84975">
          <w:rPr>
            <w:color w:val="0000FF"/>
            <w:spacing w:val="3"/>
            <w:sz w:val="24"/>
            <w:szCs w:val="24"/>
            <w:u w:val="single" w:color="0000FF"/>
          </w:rPr>
          <w:t>t</w:t>
        </w:r>
        <w:r w:rsidR="003B070C" w:rsidRPr="00E84975">
          <w:rPr>
            <w:color w:val="0000FF"/>
            <w:spacing w:val="1"/>
            <w:sz w:val="24"/>
            <w:szCs w:val="24"/>
            <w:u w:val="single" w:color="0000FF"/>
          </w:rPr>
          <w:t>a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lo</w:t>
        </w:r>
        <w:r w:rsidR="003B070C" w:rsidRPr="00E84975">
          <w:rPr>
            <w:color w:val="0000FF"/>
            <w:spacing w:val="-2"/>
            <w:sz w:val="24"/>
            <w:szCs w:val="24"/>
            <w:u w:val="single" w:color="0000FF"/>
          </w:rPr>
          <w:t>g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.o</w:t>
        </w:r>
        <w:r w:rsidR="003B070C" w:rsidRPr="00E84975">
          <w:rPr>
            <w:color w:val="0000FF"/>
            <w:spacing w:val="1"/>
            <w:sz w:val="24"/>
            <w:szCs w:val="24"/>
            <w:u w:val="single" w:color="0000FF"/>
          </w:rPr>
          <w:t>r</w:t>
        </w:r>
        <w:r w:rsidR="003B070C" w:rsidRPr="00E84975">
          <w:rPr>
            <w:color w:val="0000FF"/>
            <w:spacing w:val="-2"/>
            <w:sz w:val="24"/>
            <w:szCs w:val="24"/>
            <w:u w:val="single" w:color="0000FF"/>
          </w:rPr>
          <w:t>g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/</w:t>
        </w:r>
        <w:r w:rsidR="003B070C" w:rsidRPr="00E84975">
          <w:rPr>
            <w:color w:val="0000FF"/>
            <w:spacing w:val="1"/>
            <w:sz w:val="24"/>
            <w:szCs w:val="24"/>
            <w:u w:val="single" w:color="0000FF"/>
          </w:rPr>
          <w:t>S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GSThomsonM</w:t>
        </w:r>
        <w:r w:rsidR="003B070C" w:rsidRPr="00E84975">
          <w:rPr>
            <w:color w:val="0000FF"/>
            <w:spacing w:val="1"/>
            <w:sz w:val="24"/>
            <w:szCs w:val="24"/>
            <w:u w:val="single" w:color="0000FF"/>
          </w:rPr>
          <w:t>i</w:t>
        </w:r>
        <w:r w:rsidR="003B070C" w:rsidRPr="00E84975">
          <w:rPr>
            <w:color w:val="0000FF"/>
            <w:spacing w:val="-1"/>
            <w:sz w:val="24"/>
            <w:szCs w:val="24"/>
            <w:u w:val="single" w:color="0000FF"/>
          </w:rPr>
          <w:t>c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ro</w:t>
        </w:r>
        <w:r w:rsidR="003B070C" w:rsidRPr="00E84975">
          <w:rPr>
            <w:color w:val="0000FF"/>
            <w:spacing w:val="-2"/>
            <w:sz w:val="24"/>
            <w:szCs w:val="24"/>
            <w:u w:val="single" w:color="0000FF"/>
          </w:rPr>
          <w:t>e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l</w:t>
        </w:r>
        <w:r w:rsidR="003B070C" w:rsidRPr="00E84975">
          <w:rPr>
            <w:color w:val="0000FF"/>
            <w:spacing w:val="2"/>
            <w:sz w:val="24"/>
            <w:szCs w:val="24"/>
            <w:u w:val="single" w:color="0000FF"/>
          </w:rPr>
          <w:t>e</w:t>
        </w:r>
        <w:r w:rsidR="003B070C" w:rsidRPr="00E84975">
          <w:rPr>
            <w:color w:val="0000FF"/>
            <w:spacing w:val="-1"/>
            <w:sz w:val="24"/>
            <w:szCs w:val="24"/>
            <w:u w:val="single" w:color="0000FF"/>
          </w:rPr>
          <w:t>c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/</w:t>
        </w:r>
        <w:r w:rsidR="003B070C" w:rsidRPr="00E84975">
          <w:rPr>
            <w:color w:val="0000FF"/>
            <w:spacing w:val="1"/>
            <w:sz w:val="24"/>
            <w:szCs w:val="24"/>
            <w:u w:val="single" w:color="0000FF"/>
          </w:rPr>
          <w:t>m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X</w:t>
        </w:r>
        <w:r w:rsidR="003B070C" w:rsidRPr="00E84975">
          <w:rPr>
            <w:color w:val="0000FF"/>
            <w:spacing w:val="2"/>
            <w:sz w:val="24"/>
            <w:szCs w:val="24"/>
            <w:u w:val="single" w:color="0000FF"/>
          </w:rPr>
          <w:t>t</w:t>
        </w:r>
        <w:r w:rsidR="003B070C" w:rsidRPr="00E84975">
          <w:rPr>
            <w:color w:val="0000FF"/>
            <w:spacing w:val="-2"/>
            <w:sz w:val="24"/>
            <w:szCs w:val="24"/>
            <w:u w:val="single" w:color="0000FF"/>
          </w:rPr>
          <w:t>y</w:t>
        </w:r>
        <w:r w:rsidR="003B070C" w:rsidRPr="00E84975">
          <w:rPr>
            <w:color w:val="0000FF"/>
            <w:spacing w:val="-5"/>
            <w:sz w:val="24"/>
            <w:szCs w:val="24"/>
            <w:u w:val="single" w:color="0000FF"/>
          </w:rPr>
          <w:t>y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v</w:t>
        </w:r>
        <w:r w:rsidR="003B070C" w:rsidRPr="00E84975">
          <w:rPr>
            <w:color w:val="0000FF"/>
            <w:spacing w:val="2"/>
            <w:sz w:val="24"/>
            <w:szCs w:val="24"/>
            <w:u w:val="single" w:color="0000FF"/>
          </w:rPr>
          <w:t>x</w:t>
        </w:r>
        <w:r w:rsidR="003B070C" w:rsidRPr="00E84975">
          <w:rPr>
            <w:color w:val="0000FF"/>
            <w:sz w:val="24"/>
            <w:szCs w:val="24"/>
            <w:u w:val="single" w:color="0000FF"/>
          </w:rPr>
          <w:t>.p</w:t>
        </w:r>
        <w:r w:rsidR="003B070C" w:rsidRPr="00E84975">
          <w:rPr>
            <w:color w:val="0000FF"/>
            <w:spacing w:val="2"/>
            <w:sz w:val="24"/>
            <w:szCs w:val="24"/>
            <w:u w:val="single" w:color="0000FF"/>
          </w:rPr>
          <w:t>d</w:t>
        </w:r>
      </w:hyperlink>
      <w:r w:rsidR="008C060E" w:rsidRPr="00E84975">
        <w:rPr>
          <w:color w:val="0000FF"/>
          <w:sz w:val="24"/>
          <w:szCs w:val="24"/>
          <w:u w:val="single" w:color="0000FF"/>
        </w:rPr>
        <w:fldChar w:fldCharType="begin"/>
      </w:r>
      <w:r w:rsidR="00E84975" w:rsidRPr="00E84975">
        <w:rPr>
          <w:color w:val="0000FF"/>
          <w:sz w:val="24"/>
          <w:szCs w:val="24"/>
          <w:u w:val="single" w:color="0000FF"/>
        </w:rPr>
        <w:instrText xml:space="preserve"> HYPERLINK "f </w:instrText>
      </w:r>
      <w:r w:rsidR="00E84975" w:rsidRPr="00E84975">
        <w:rPr>
          <w:color w:val="000000"/>
          <w:sz w:val="24"/>
          <w:szCs w:val="24"/>
        </w:rPr>
        <w:instrText xml:space="preserve">ii.       </w:instrText>
      </w:r>
      <w:r w:rsidR="00E84975" w:rsidRPr="00E84975">
        <w:rPr>
          <w:color w:val="0000FF"/>
          <w:sz w:val="24"/>
          <w:szCs w:val="24"/>
          <w:u w:val="single" w:color="0000FF"/>
        </w:rPr>
        <w:instrText xml:space="preserve">" </w:instrText>
      </w:r>
      <w:r w:rsidR="008C060E" w:rsidRPr="00E84975">
        <w:rPr>
          <w:color w:val="0000FF"/>
          <w:sz w:val="24"/>
          <w:szCs w:val="24"/>
          <w:u w:val="single" w:color="0000FF"/>
        </w:rPr>
        <w:fldChar w:fldCharType="separate"/>
      </w:r>
      <w:r w:rsidR="00E84975" w:rsidRPr="00E84975">
        <w:rPr>
          <w:rStyle w:val="Hyperlink"/>
          <w:sz w:val="24"/>
          <w:szCs w:val="24"/>
          <w:u w:color="0000FF"/>
        </w:rPr>
        <w:t xml:space="preserve">f </w:t>
      </w:r>
    </w:p>
    <w:p w:rsidR="002C3466" w:rsidRPr="002C3466" w:rsidRDefault="008C060E" w:rsidP="00855A6F">
      <w:pPr>
        <w:pStyle w:val="ListParagraph"/>
        <w:numPr>
          <w:ilvl w:val="0"/>
          <w:numId w:val="1"/>
        </w:numPr>
        <w:spacing w:line="360" w:lineRule="auto"/>
        <w:ind w:right="1168"/>
        <w:jc w:val="both"/>
        <w:rPr>
          <w:sz w:val="24"/>
          <w:szCs w:val="24"/>
        </w:rPr>
      </w:pPr>
      <w:r w:rsidRPr="00E84975">
        <w:rPr>
          <w:color w:val="0000FF"/>
          <w:sz w:val="24"/>
          <w:szCs w:val="24"/>
          <w:u w:val="single" w:color="0000FF"/>
        </w:rPr>
        <w:fldChar w:fldCharType="end"/>
      </w:r>
      <w:hyperlink r:id="rId18" w:history="1">
        <w:r w:rsidR="004E3F34" w:rsidRPr="009702EE">
          <w:rPr>
            <w:rStyle w:val="Hyperlink"/>
            <w:sz w:val="24"/>
            <w:szCs w:val="24"/>
            <w:u w:color="0000FF"/>
          </w:rPr>
          <w:t>ht</w:t>
        </w:r>
        <w:r w:rsidR="004E3F34" w:rsidRPr="009702EE">
          <w:rPr>
            <w:rStyle w:val="Hyperlink"/>
            <w:spacing w:val="1"/>
            <w:sz w:val="24"/>
            <w:szCs w:val="24"/>
            <w:u w:color="0000FF"/>
          </w:rPr>
          <w:t>t</w:t>
        </w:r>
        <w:r w:rsidR="004E3F34" w:rsidRPr="009702EE">
          <w:rPr>
            <w:rStyle w:val="Hyperlink"/>
            <w:sz w:val="24"/>
            <w:szCs w:val="24"/>
            <w:u w:color="0000FF"/>
          </w:rPr>
          <w:t>p:</w:t>
        </w:r>
        <w:r w:rsidR="004E3F34" w:rsidRPr="009702EE">
          <w:rPr>
            <w:rStyle w:val="Hyperlink"/>
            <w:spacing w:val="1"/>
            <w:sz w:val="24"/>
            <w:szCs w:val="24"/>
            <w:u w:color="0000FF"/>
          </w:rPr>
          <w:t>/</w:t>
        </w:r>
        <w:r w:rsidR="004E3F34" w:rsidRPr="009702EE">
          <w:rPr>
            <w:rStyle w:val="Hyperlink"/>
            <w:sz w:val="24"/>
            <w:szCs w:val="24"/>
            <w:u w:color="0000FF"/>
          </w:rPr>
          <w:t>/ww</w:t>
        </w:r>
        <w:r w:rsidR="004E3F34" w:rsidRPr="009702EE">
          <w:rPr>
            <w:rStyle w:val="Hyperlink"/>
            <w:spacing w:val="-1"/>
            <w:sz w:val="24"/>
            <w:szCs w:val="24"/>
            <w:u w:color="0000FF"/>
          </w:rPr>
          <w:t>w</w:t>
        </w:r>
        <w:r w:rsidR="004E3F34" w:rsidRPr="009702EE">
          <w:rPr>
            <w:rStyle w:val="Hyperlink"/>
            <w:sz w:val="24"/>
            <w:szCs w:val="24"/>
            <w:u w:color="0000FF"/>
          </w:rPr>
          <w:t>.8051p</w:t>
        </w:r>
        <w:r w:rsidR="004E3F34" w:rsidRPr="009702EE">
          <w:rPr>
            <w:rStyle w:val="Hyperlink"/>
            <w:spacing w:val="-1"/>
            <w:sz w:val="24"/>
            <w:szCs w:val="24"/>
            <w:u w:color="0000FF"/>
          </w:rPr>
          <w:t>r</w:t>
        </w:r>
        <w:r w:rsidR="004E3F34" w:rsidRPr="009702EE">
          <w:rPr>
            <w:rStyle w:val="Hyperlink"/>
            <w:sz w:val="24"/>
            <w:szCs w:val="24"/>
            <w:u w:color="0000FF"/>
          </w:rPr>
          <w:t>oje</w:t>
        </w:r>
        <w:r w:rsidR="004E3F34" w:rsidRPr="009702EE">
          <w:rPr>
            <w:rStyle w:val="Hyperlink"/>
            <w:spacing w:val="-1"/>
            <w:sz w:val="24"/>
            <w:szCs w:val="24"/>
            <w:u w:color="0000FF"/>
          </w:rPr>
          <w:t>c</w:t>
        </w:r>
        <w:r w:rsidR="004E3F34" w:rsidRPr="009702EE">
          <w:rPr>
            <w:rStyle w:val="Hyperlink"/>
            <w:sz w:val="24"/>
            <w:szCs w:val="24"/>
            <w:u w:color="0000FF"/>
          </w:rPr>
          <w:t>ts.</w:t>
        </w:r>
        <w:r w:rsidR="004E3F34" w:rsidRPr="009702EE">
          <w:rPr>
            <w:rStyle w:val="Hyperlink"/>
            <w:spacing w:val="1"/>
            <w:sz w:val="24"/>
            <w:szCs w:val="24"/>
            <w:u w:color="0000FF"/>
          </w:rPr>
          <w:t>i</w:t>
        </w:r>
        <w:r w:rsidR="004E3F34" w:rsidRPr="009702EE">
          <w:rPr>
            <w:rStyle w:val="Hyperlink"/>
            <w:sz w:val="24"/>
            <w:szCs w:val="24"/>
            <w:u w:color="0000FF"/>
          </w:rPr>
          <w:t>n</w:t>
        </w:r>
        <w:r w:rsidR="004E3F34" w:rsidRPr="009702EE">
          <w:rPr>
            <w:rStyle w:val="Hyperlink"/>
            <w:spacing w:val="-1"/>
            <w:sz w:val="24"/>
            <w:szCs w:val="24"/>
            <w:u w:color="0000FF"/>
          </w:rPr>
          <w:t>f</w:t>
        </w:r>
        <w:r w:rsidR="004E3F34" w:rsidRPr="009702EE">
          <w:rPr>
            <w:rStyle w:val="Hyperlink"/>
            <w:sz w:val="24"/>
            <w:szCs w:val="24"/>
            <w:u w:color="0000FF"/>
          </w:rPr>
          <w:t>o/e</w:t>
        </w:r>
        <w:r w:rsidR="004E3F34" w:rsidRPr="009702EE">
          <w:rPr>
            <w:rStyle w:val="Hyperlink"/>
            <w:spacing w:val="2"/>
            <w:sz w:val="24"/>
            <w:szCs w:val="24"/>
            <w:u w:color="0000FF"/>
          </w:rPr>
          <w:t>x</w:t>
        </w:r>
        <w:r w:rsidR="004E3F34" w:rsidRPr="009702EE">
          <w:rPr>
            <w:rStyle w:val="Hyperlink"/>
            <w:sz w:val="24"/>
            <w:szCs w:val="24"/>
            <w:u w:color="0000FF"/>
          </w:rPr>
          <w:t>p9.</w:t>
        </w:r>
        <w:r w:rsidR="004E3F34" w:rsidRPr="009702EE">
          <w:rPr>
            <w:rStyle w:val="Hyperlink"/>
            <w:spacing w:val="-1"/>
            <w:sz w:val="24"/>
            <w:szCs w:val="24"/>
            <w:u w:color="0000FF"/>
          </w:rPr>
          <w:t>a</w:t>
        </w:r>
      </w:hyperlink>
      <w:hyperlink>
        <w:r w:rsidR="003B070C" w:rsidRPr="00E84975">
          <w:rPr>
            <w:color w:val="0000FF"/>
            <w:sz w:val="24"/>
            <w:szCs w:val="24"/>
            <w:u w:val="single" w:color="0000FF"/>
          </w:rPr>
          <w:t>sp</w:t>
        </w:r>
      </w:hyperlink>
    </w:p>
    <w:p w:rsidR="00993305" w:rsidRPr="002C3466" w:rsidRDefault="00A24946" w:rsidP="00855A6F">
      <w:pPr>
        <w:pStyle w:val="ListParagraph"/>
        <w:numPr>
          <w:ilvl w:val="0"/>
          <w:numId w:val="1"/>
        </w:numPr>
        <w:spacing w:line="360" w:lineRule="auto"/>
        <w:ind w:right="1168"/>
        <w:jc w:val="both"/>
        <w:rPr>
          <w:sz w:val="24"/>
          <w:szCs w:val="24"/>
        </w:rPr>
      </w:pPr>
      <w:hyperlink r:id="rId19" w:history="1">
        <w:r w:rsidR="00E84975" w:rsidRPr="002C3466">
          <w:rPr>
            <w:rStyle w:val="Hyperlink"/>
            <w:position w:val="-1"/>
            <w:sz w:val="24"/>
            <w:szCs w:val="24"/>
          </w:rPr>
          <w:t>http://www.swedetrack.com/obstact.htm</w:t>
        </w:r>
      </w:hyperlink>
    </w:p>
    <w:p w:rsidR="00993305" w:rsidRDefault="00993305" w:rsidP="00213799">
      <w:pPr>
        <w:spacing w:before="4" w:line="360" w:lineRule="auto"/>
        <w:jc w:val="both"/>
        <w:rPr>
          <w:sz w:val="13"/>
          <w:szCs w:val="13"/>
        </w:rPr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993305" w:rsidRDefault="00993305" w:rsidP="00213799">
      <w:pPr>
        <w:spacing w:line="360" w:lineRule="auto"/>
        <w:jc w:val="both"/>
      </w:pPr>
    </w:p>
    <w:p w:rsidR="00563F91" w:rsidRDefault="00563F91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563F91" w:rsidRDefault="00563F91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563F91" w:rsidRDefault="00563F91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993305" w:rsidRDefault="003B33D8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4"/>
          <w:szCs w:val="24"/>
        </w:rPr>
      </w:pPr>
    </w:p>
    <w:p w:rsidR="000C74DD" w:rsidRPr="000C74DD" w:rsidRDefault="000C74DD" w:rsidP="003B33D8">
      <w:pPr>
        <w:tabs>
          <w:tab w:val="left" w:pos="7315"/>
        </w:tabs>
        <w:spacing w:before="29" w:line="360" w:lineRule="auto"/>
        <w:jc w:val="both"/>
        <w:rPr>
          <w:sz w:val="28"/>
          <w:szCs w:val="28"/>
        </w:rPr>
      </w:pPr>
    </w:p>
    <w:p w:rsidR="000C74DD" w:rsidRPr="000C74DD" w:rsidRDefault="000C74DD" w:rsidP="000C74DD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  <w:r w:rsidRPr="000C74DD">
        <w:rPr>
          <w:b/>
          <w:sz w:val="28"/>
          <w:szCs w:val="28"/>
        </w:rPr>
        <w:t>BILL OF MATERIAL:</w:t>
      </w:r>
    </w:p>
    <w:p w:rsidR="000C74DD" w:rsidRPr="0028193F" w:rsidRDefault="000C74DD" w:rsidP="000C74DD">
      <w:pPr>
        <w:spacing w:before="3" w:line="360" w:lineRule="auto"/>
        <w:jc w:val="both"/>
        <w:rPr>
          <w:b/>
          <w:sz w:val="28"/>
          <w:szCs w:val="28"/>
        </w:rPr>
      </w:pPr>
    </w:p>
    <w:tbl>
      <w:tblPr>
        <w:tblW w:w="81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0"/>
        <w:gridCol w:w="2497"/>
        <w:gridCol w:w="1658"/>
        <w:gridCol w:w="1658"/>
      </w:tblGrid>
      <w:tr w:rsidR="000C74DD" w:rsidRPr="0028193F" w:rsidTr="00135F05">
        <w:trPr>
          <w:trHeight w:val="596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 xml:space="preserve">Name 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Specification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>Quantity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>Prize</w:t>
            </w:r>
          </w:p>
        </w:tc>
      </w:tr>
      <w:tr w:rsidR="000C74DD" w:rsidRPr="0028193F" w:rsidTr="00135F05">
        <w:trPr>
          <w:trHeight w:val="328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Liquid crystal display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16*2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>Ceramic Capacitor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>33pf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Diode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>Oscillator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>11.0592Mhz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Transistor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BC547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1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4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Electrolytic </w:t>
            </w:r>
            <w:proofErr w:type="spellStart"/>
            <w:r>
              <w:rPr>
                <w:sz w:val="24"/>
                <w:szCs w:val="24"/>
              </w:rPr>
              <w:t>capacitior</w:t>
            </w:r>
            <w:proofErr w:type="spellEnd"/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Alcohol sensor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</w:t>
            </w:r>
          </w:p>
        </w:tc>
      </w:tr>
      <w:tr w:rsidR="000C74DD" w:rsidRPr="0028193F" w:rsidTr="00135F05">
        <w:trPr>
          <w:trHeight w:val="815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 xml:space="preserve">8051(AT89s51) </w:t>
            </w:r>
          </w:p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ADC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0804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>75</w:t>
            </w:r>
          </w:p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Transformer</w:t>
            </w:r>
            <w:r w:rsidRPr="0028193F">
              <w:rPr>
                <w:sz w:val="24"/>
                <w:szCs w:val="24"/>
              </w:rPr>
              <w:t xml:space="preserve"> 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>1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Resistor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1k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>Resist</w:t>
            </w:r>
            <w:r>
              <w:rPr>
                <w:sz w:val="24"/>
                <w:szCs w:val="24"/>
              </w:rPr>
              <w:t>or: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4519FA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100k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  <w:r w:rsidRPr="0028193F">
              <w:rPr>
                <w:sz w:val="24"/>
                <w:szCs w:val="24"/>
              </w:rPr>
              <w:t xml:space="preserve"> 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2.3k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0C74DD" w:rsidRPr="0028193F" w:rsidTr="00135F05">
        <w:trPr>
          <w:trHeight w:val="481"/>
        </w:trPr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10k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2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C74DD" w:rsidRPr="0028193F" w:rsidRDefault="000C74DD" w:rsidP="00135F05">
            <w:pPr>
              <w:spacing w:before="3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8</w:t>
            </w:r>
          </w:p>
        </w:tc>
      </w:tr>
    </w:tbl>
    <w:p w:rsidR="000C74DD" w:rsidRDefault="000C74DD" w:rsidP="000C74DD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</w:p>
    <w:p w:rsidR="000C74DD" w:rsidRDefault="000C74DD" w:rsidP="000C74DD">
      <w:pPr>
        <w:spacing w:before="24" w:line="360" w:lineRule="auto"/>
        <w:ind w:right="3803"/>
        <w:jc w:val="both"/>
        <w:rPr>
          <w:b/>
          <w:spacing w:val="-1"/>
          <w:sz w:val="28"/>
          <w:szCs w:val="28"/>
        </w:rPr>
      </w:pPr>
      <w:bookmarkStart w:id="0" w:name="_GoBack"/>
      <w:bookmarkEnd w:id="0"/>
    </w:p>
    <w:sectPr w:rsidR="000C74DD" w:rsidSect="005760EE">
      <w:pgSz w:w="11920" w:h="16840"/>
      <w:pgMar w:top="960" w:right="1320" w:bottom="280" w:left="1340" w:header="731" w:footer="91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4946" w:rsidRDefault="00A24946">
      <w:r>
        <w:separator/>
      </w:r>
    </w:p>
  </w:endnote>
  <w:endnote w:type="continuationSeparator" w:id="0">
    <w:p w:rsidR="00A24946" w:rsidRDefault="00A24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530D" w:rsidRDefault="0047530D">
    <w:pPr>
      <w:pStyle w:val="Footer"/>
    </w:pPr>
    <w:r>
      <w:t xml:space="preserve">                     SKNCOE ELECTRONICS &amp; TELECOMMUNICATION ENGG 2013-2014</w:t>
    </w:r>
  </w:p>
  <w:p w:rsidR="0047530D" w:rsidRDefault="0047530D">
    <w:pPr>
      <w:spacing w:line="200" w:lineRule="exac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4946" w:rsidRDefault="00A24946">
      <w:r>
        <w:separator/>
      </w:r>
    </w:p>
  </w:footnote>
  <w:footnote w:type="continuationSeparator" w:id="0">
    <w:p w:rsidR="00A24946" w:rsidRDefault="00A249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530D" w:rsidRDefault="0047530D">
    <w:pPr>
      <w:pStyle w:val="Header"/>
    </w:pPr>
    <w:r>
      <w:t xml:space="preserve">                               ALCOHOL DETECTION WITH VEHICLE CONTROLLING</w:t>
    </w:r>
  </w:p>
  <w:p w:rsidR="0047530D" w:rsidRDefault="0047530D">
    <w:pPr>
      <w:pStyle w:val="Header"/>
    </w:pPr>
  </w:p>
  <w:p w:rsidR="0047530D" w:rsidRDefault="0047530D">
    <w:pPr>
      <w:pStyle w:val="Header"/>
    </w:pPr>
  </w:p>
  <w:p w:rsidR="0047530D" w:rsidRDefault="0047530D" w:rsidP="00473301">
    <w:pPr>
      <w:spacing w:line="200" w:lineRule="exact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B06CF"/>
    <w:multiLevelType w:val="hybridMultilevel"/>
    <w:tmpl w:val="DAD0D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E6D3E"/>
    <w:multiLevelType w:val="hybridMultilevel"/>
    <w:tmpl w:val="2FB2220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950BAC"/>
    <w:multiLevelType w:val="hybridMultilevel"/>
    <w:tmpl w:val="D108D2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BE24C6"/>
    <w:multiLevelType w:val="multilevel"/>
    <w:tmpl w:val="D99EF9F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4437B7B"/>
    <w:multiLevelType w:val="hybridMultilevel"/>
    <w:tmpl w:val="CB865D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006FB1"/>
    <w:multiLevelType w:val="hybridMultilevel"/>
    <w:tmpl w:val="33665814"/>
    <w:lvl w:ilvl="0" w:tplc="08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6">
    <w:nsid w:val="21CD688A"/>
    <w:multiLevelType w:val="hybridMultilevel"/>
    <w:tmpl w:val="620AB0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54372D"/>
    <w:multiLevelType w:val="hybridMultilevel"/>
    <w:tmpl w:val="770C7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BF4F05"/>
    <w:multiLevelType w:val="hybridMultilevel"/>
    <w:tmpl w:val="7090E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AE082F"/>
    <w:multiLevelType w:val="multilevel"/>
    <w:tmpl w:val="61243D4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E872BE6"/>
    <w:multiLevelType w:val="multilevel"/>
    <w:tmpl w:val="800E01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1760" w:hanging="72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2280" w:hanging="72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60" w:hanging="1800"/>
      </w:pPr>
      <w:rPr>
        <w:rFonts w:hint="default"/>
      </w:rPr>
    </w:lvl>
  </w:abstractNum>
  <w:abstractNum w:abstractNumId="11">
    <w:nsid w:val="2EBE7E0F"/>
    <w:multiLevelType w:val="hybridMultilevel"/>
    <w:tmpl w:val="700AD1EA"/>
    <w:lvl w:ilvl="0" w:tplc="9E8A9F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407AE0"/>
    <w:multiLevelType w:val="hybridMultilevel"/>
    <w:tmpl w:val="5D946B4E"/>
    <w:lvl w:ilvl="0" w:tplc="08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3">
    <w:nsid w:val="38C6517F"/>
    <w:multiLevelType w:val="hybridMultilevel"/>
    <w:tmpl w:val="832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007120"/>
    <w:multiLevelType w:val="hybridMultilevel"/>
    <w:tmpl w:val="008A2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56600E"/>
    <w:multiLevelType w:val="hybridMultilevel"/>
    <w:tmpl w:val="868626A2"/>
    <w:lvl w:ilvl="0" w:tplc="08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6">
    <w:nsid w:val="430F56A2"/>
    <w:multiLevelType w:val="hybridMultilevel"/>
    <w:tmpl w:val="B18E3D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B00BF5"/>
    <w:multiLevelType w:val="hybridMultilevel"/>
    <w:tmpl w:val="23141C30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0F25E1C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C6EE42BE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5CD1F01"/>
    <w:multiLevelType w:val="hybridMultilevel"/>
    <w:tmpl w:val="A4B42308"/>
    <w:lvl w:ilvl="0" w:tplc="08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6FA2118"/>
    <w:multiLevelType w:val="hybridMultilevel"/>
    <w:tmpl w:val="F3744BAE"/>
    <w:lvl w:ilvl="0" w:tplc="D8607F1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7250EFE"/>
    <w:multiLevelType w:val="hybridMultilevel"/>
    <w:tmpl w:val="679C32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DF0219"/>
    <w:multiLevelType w:val="hybridMultilevel"/>
    <w:tmpl w:val="6D7494C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3029ED"/>
    <w:multiLevelType w:val="hybridMultilevel"/>
    <w:tmpl w:val="A8BEF054"/>
    <w:lvl w:ilvl="0" w:tplc="8BFE313E">
      <w:start w:val="1"/>
      <w:numFmt w:val="lowerRoman"/>
      <w:lvlText w:val="%1."/>
      <w:lvlJc w:val="left"/>
      <w:pPr>
        <w:ind w:left="1180" w:hanging="72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3">
    <w:nsid w:val="4C3F5238"/>
    <w:multiLevelType w:val="hybridMultilevel"/>
    <w:tmpl w:val="CF50C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8B0C94"/>
    <w:multiLevelType w:val="hybridMultilevel"/>
    <w:tmpl w:val="95766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2E6BA2"/>
    <w:multiLevelType w:val="multilevel"/>
    <w:tmpl w:val="D88AD30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upperLetter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upperLetter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6">
    <w:nsid w:val="56391C57"/>
    <w:multiLevelType w:val="hybridMultilevel"/>
    <w:tmpl w:val="FDCAFD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98B672E"/>
    <w:multiLevelType w:val="hybridMultilevel"/>
    <w:tmpl w:val="2766C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5D539B"/>
    <w:multiLevelType w:val="hybridMultilevel"/>
    <w:tmpl w:val="3FFC19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602AC6"/>
    <w:multiLevelType w:val="hybridMultilevel"/>
    <w:tmpl w:val="A5064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0E0639"/>
    <w:multiLevelType w:val="hybridMultilevel"/>
    <w:tmpl w:val="5ABA1B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1A22037"/>
    <w:multiLevelType w:val="hybridMultilevel"/>
    <w:tmpl w:val="29E807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EB00D3"/>
    <w:multiLevelType w:val="multilevel"/>
    <w:tmpl w:val="BCF20D5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0" w:hanging="72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3405" w:hanging="108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4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60" w:hanging="2160"/>
      </w:pPr>
      <w:rPr>
        <w:rFonts w:hint="default"/>
      </w:rPr>
    </w:lvl>
  </w:abstractNum>
  <w:abstractNum w:abstractNumId="33">
    <w:nsid w:val="7AE85DA7"/>
    <w:multiLevelType w:val="hybridMultilevel"/>
    <w:tmpl w:val="3822D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2"/>
  </w:num>
  <w:num w:numId="3">
    <w:abstractNumId w:val="10"/>
  </w:num>
  <w:num w:numId="4">
    <w:abstractNumId w:val="17"/>
  </w:num>
  <w:num w:numId="5">
    <w:abstractNumId w:val="11"/>
  </w:num>
  <w:num w:numId="6">
    <w:abstractNumId w:val="30"/>
  </w:num>
  <w:num w:numId="7">
    <w:abstractNumId w:val="19"/>
  </w:num>
  <w:num w:numId="8">
    <w:abstractNumId w:val="28"/>
  </w:num>
  <w:num w:numId="9">
    <w:abstractNumId w:val="23"/>
  </w:num>
  <w:num w:numId="10">
    <w:abstractNumId w:val="2"/>
  </w:num>
  <w:num w:numId="11">
    <w:abstractNumId w:val="21"/>
  </w:num>
  <w:num w:numId="12">
    <w:abstractNumId w:val="13"/>
  </w:num>
  <w:num w:numId="13">
    <w:abstractNumId w:val="0"/>
  </w:num>
  <w:num w:numId="14">
    <w:abstractNumId w:val="33"/>
  </w:num>
  <w:num w:numId="15">
    <w:abstractNumId w:val="12"/>
  </w:num>
  <w:num w:numId="16">
    <w:abstractNumId w:val="5"/>
  </w:num>
  <w:num w:numId="17">
    <w:abstractNumId w:val="15"/>
  </w:num>
  <w:num w:numId="18">
    <w:abstractNumId w:val="25"/>
  </w:num>
  <w:num w:numId="19">
    <w:abstractNumId w:val="1"/>
  </w:num>
  <w:num w:numId="20">
    <w:abstractNumId w:val="31"/>
  </w:num>
  <w:num w:numId="21">
    <w:abstractNumId w:val="20"/>
  </w:num>
  <w:num w:numId="22">
    <w:abstractNumId w:val="18"/>
  </w:num>
  <w:num w:numId="23">
    <w:abstractNumId w:val="16"/>
  </w:num>
  <w:num w:numId="24">
    <w:abstractNumId w:val="27"/>
  </w:num>
  <w:num w:numId="25">
    <w:abstractNumId w:val="4"/>
  </w:num>
  <w:num w:numId="26">
    <w:abstractNumId w:val="26"/>
  </w:num>
  <w:num w:numId="27">
    <w:abstractNumId w:val="29"/>
  </w:num>
  <w:num w:numId="28">
    <w:abstractNumId w:val="7"/>
  </w:num>
  <w:num w:numId="29">
    <w:abstractNumId w:val="8"/>
  </w:num>
  <w:num w:numId="30">
    <w:abstractNumId w:val="9"/>
  </w:num>
  <w:num w:numId="31">
    <w:abstractNumId w:val="6"/>
  </w:num>
  <w:num w:numId="32">
    <w:abstractNumId w:val="24"/>
  </w:num>
  <w:num w:numId="33">
    <w:abstractNumId w:val="3"/>
  </w:num>
  <w:num w:numId="34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93305"/>
    <w:rsid w:val="00011630"/>
    <w:rsid w:val="000765B3"/>
    <w:rsid w:val="00090580"/>
    <w:rsid w:val="00091BCB"/>
    <w:rsid w:val="000A11F3"/>
    <w:rsid w:val="000C74DD"/>
    <w:rsid w:val="000E50EC"/>
    <w:rsid w:val="000E5CA7"/>
    <w:rsid w:val="000F4F12"/>
    <w:rsid w:val="000F7CB5"/>
    <w:rsid w:val="00132D33"/>
    <w:rsid w:val="00135F05"/>
    <w:rsid w:val="0013781B"/>
    <w:rsid w:val="001438CA"/>
    <w:rsid w:val="00157364"/>
    <w:rsid w:val="00193B36"/>
    <w:rsid w:val="00193BAC"/>
    <w:rsid w:val="001C00D0"/>
    <w:rsid w:val="001C5E0C"/>
    <w:rsid w:val="001C6FE8"/>
    <w:rsid w:val="001E0404"/>
    <w:rsid w:val="001E16F7"/>
    <w:rsid w:val="001E2C86"/>
    <w:rsid w:val="001F04B3"/>
    <w:rsid w:val="002079BD"/>
    <w:rsid w:val="00213799"/>
    <w:rsid w:val="00252CFA"/>
    <w:rsid w:val="002677C3"/>
    <w:rsid w:val="0028193F"/>
    <w:rsid w:val="00283E43"/>
    <w:rsid w:val="002873BB"/>
    <w:rsid w:val="00294AD5"/>
    <w:rsid w:val="002C2075"/>
    <w:rsid w:val="002C3466"/>
    <w:rsid w:val="002C4C28"/>
    <w:rsid w:val="002D0489"/>
    <w:rsid w:val="002D19BC"/>
    <w:rsid w:val="002E634C"/>
    <w:rsid w:val="00306248"/>
    <w:rsid w:val="00323A73"/>
    <w:rsid w:val="00333C8E"/>
    <w:rsid w:val="00354E85"/>
    <w:rsid w:val="00363266"/>
    <w:rsid w:val="00371DC2"/>
    <w:rsid w:val="0038034E"/>
    <w:rsid w:val="0039059B"/>
    <w:rsid w:val="003A3D9C"/>
    <w:rsid w:val="003B070C"/>
    <w:rsid w:val="003B33D8"/>
    <w:rsid w:val="003E35E4"/>
    <w:rsid w:val="003F6A8B"/>
    <w:rsid w:val="00401355"/>
    <w:rsid w:val="00414596"/>
    <w:rsid w:val="00417D1E"/>
    <w:rsid w:val="00421B77"/>
    <w:rsid w:val="004334AE"/>
    <w:rsid w:val="004519FA"/>
    <w:rsid w:val="0045594C"/>
    <w:rsid w:val="00473301"/>
    <w:rsid w:val="0047530D"/>
    <w:rsid w:val="00483259"/>
    <w:rsid w:val="00484436"/>
    <w:rsid w:val="0049666C"/>
    <w:rsid w:val="004E3F34"/>
    <w:rsid w:val="004F68D3"/>
    <w:rsid w:val="0050444C"/>
    <w:rsid w:val="00511994"/>
    <w:rsid w:val="00520D1C"/>
    <w:rsid w:val="00547D9D"/>
    <w:rsid w:val="00561DCB"/>
    <w:rsid w:val="00563F91"/>
    <w:rsid w:val="005760EE"/>
    <w:rsid w:val="005978E8"/>
    <w:rsid w:val="005C03C4"/>
    <w:rsid w:val="005C0D15"/>
    <w:rsid w:val="005C5C07"/>
    <w:rsid w:val="005E1AB7"/>
    <w:rsid w:val="005F4CE6"/>
    <w:rsid w:val="00603433"/>
    <w:rsid w:val="00612589"/>
    <w:rsid w:val="006146FD"/>
    <w:rsid w:val="00627135"/>
    <w:rsid w:val="00630A58"/>
    <w:rsid w:val="00652E37"/>
    <w:rsid w:val="006B38E5"/>
    <w:rsid w:val="006F539F"/>
    <w:rsid w:val="00733976"/>
    <w:rsid w:val="007429A2"/>
    <w:rsid w:val="00750396"/>
    <w:rsid w:val="007533CE"/>
    <w:rsid w:val="00772FE4"/>
    <w:rsid w:val="00797490"/>
    <w:rsid w:val="007A68A0"/>
    <w:rsid w:val="007B077A"/>
    <w:rsid w:val="007B5E84"/>
    <w:rsid w:val="007C023E"/>
    <w:rsid w:val="00800ADA"/>
    <w:rsid w:val="008015DD"/>
    <w:rsid w:val="008231D5"/>
    <w:rsid w:val="00830CE9"/>
    <w:rsid w:val="00832BA4"/>
    <w:rsid w:val="00845695"/>
    <w:rsid w:val="008478E8"/>
    <w:rsid w:val="00855A6F"/>
    <w:rsid w:val="008571BA"/>
    <w:rsid w:val="00873AF8"/>
    <w:rsid w:val="00883B4A"/>
    <w:rsid w:val="008C060E"/>
    <w:rsid w:val="008C76F5"/>
    <w:rsid w:val="008E7B2D"/>
    <w:rsid w:val="008F7EB2"/>
    <w:rsid w:val="00901A80"/>
    <w:rsid w:val="00902645"/>
    <w:rsid w:val="00922643"/>
    <w:rsid w:val="00925E3B"/>
    <w:rsid w:val="00932313"/>
    <w:rsid w:val="009573A0"/>
    <w:rsid w:val="0095766A"/>
    <w:rsid w:val="009601A2"/>
    <w:rsid w:val="00970012"/>
    <w:rsid w:val="00976559"/>
    <w:rsid w:val="00980DE6"/>
    <w:rsid w:val="009916BE"/>
    <w:rsid w:val="00993305"/>
    <w:rsid w:val="00997B8F"/>
    <w:rsid w:val="009A2BE6"/>
    <w:rsid w:val="009B15B4"/>
    <w:rsid w:val="009D7D04"/>
    <w:rsid w:val="009E2380"/>
    <w:rsid w:val="009F19BA"/>
    <w:rsid w:val="00A073BC"/>
    <w:rsid w:val="00A079B5"/>
    <w:rsid w:val="00A24946"/>
    <w:rsid w:val="00A70A48"/>
    <w:rsid w:val="00A97FD8"/>
    <w:rsid w:val="00AA3B02"/>
    <w:rsid w:val="00AA70E0"/>
    <w:rsid w:val="00AC5119"/>
    <w:rsid w:val="00AD69D7"/>
    <w:rsid w:val="00B32A9E"/>
    <w:rsid w:val="00B47884"/>
    <w:rsid w:val="00B6325D"/>
    <w:rsid w:val="00B6490C"/>
    <w:rsid w:val="00B90780"/>
    <w:rsid w:val="00B9476C"/>
    <w:rsid w:val="00BA209E"/>
    <w:rsid w:val="00BA62E9"/>
    <w:rsid w:val="00BD0DC3"/>
    <w:rsid w:val="00BE2DBC"/>
    <w:rsid w:val="00BE3715"/>
    <w:rsid w:val="00C14C66"/>
    <w:rsid w:val="00C152E6"/>
    <w:rsid w:val="00C56536"/>
    <w:rsid w:val="00C80FA8"/>
    <w:rsid w:val="00C82E8E"/>
    <w:rsid w:val="00C861CC"/>
    <w:rsid w:val="00C9515D"/>
    <w:rsid w:val="00C95622"/>
    <w:rsid w:val="00CB19E3"/>
    <w:rsid w:val="00CB6819"/>
    <w:rsid w:val="00CC1EB5"/>
    <w:rsid w:val="00CE7D2F"/>
    <w:rsid w:val="00D63B5C"/>
    <w:rsid w:val="00DA5AFF"/>
    <w:rsid w:val="00DB5AA1"/>
    <w:rsid w:val="00DC4A95"/>
    <w:rsid w:val="00DC5B8E"/>
    <w:rsid w:val="00DD7254"/>
    <w:rsid w:val="00E27C34"/>
    <w:rsid w:val="00E57D00"/>
    <w:rsid w:val="00E624E9"/>
    <w:rsid w:val="00E8095F"/>
    <w:rsid w:val="00E84975"/>
    <w:rsid w:val="00EB77D7"/>
    <w:rsid w:val="00EC3928"/>
    <w:rsid w:val="00EF5173"/>
    <w:rsid w:val="00EF7A3E"/>
    <w:rsid w:val="00F16A04"/>
    <w:rsid w:val="00F17B22"/>
    <w:rsid w:val="00F317E6"/>
    <w:rsid w:val="00F45574"/>
    <w:rsid w:val="00F6134F"/>
    <w:rsid w:val="00F725F7"/>
    <w:rsid w:val="00F9790F"/>
    <w:rsid w:val="00FA59EE"/>
    <w:rsid w:val="00FC68E4"/>
    <w:rsid w:val="00FF6D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96"/>
        <o:r id="V:Rule2" type="connector" idref="#_x0000_s1097"/>
        <o:r id="V:Rule3" type="connector" idref="#_x0000_s1107"/>
        <o:r id="V:Rule4" type="connector" idref="#_x0000_s1110"/>
        <o:r id="V:Rule5" type="connector" idref="#_x0000_s1112"/>
        <o:r id="V:Rule6" type="connector" idref="#_x0000_s1098"/>
        <o:r id="V:Rule7" type="connector" idref="#_x0000_s1113"/>
        <o:r id="V:Rule8" type="connector" idref="#_x0000_s1111"/>
      </o:rules>
    </o:shapelayout>
  </w:shapeDefaults>
  <w:decimalSymbol w:val="."/>
  <w:listSeparator w:val=","/>
  <w15:docId w15:val="{F4440B97-2548-4382-80F3-1D94E68D9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7B07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77A"/>
  </w:style>
  <w:style w:type="paragraph" w:styleId="Footer">
    <w:name w:val="footer"/>
    <w:basedOn w:val="Normal"/>
    <w:link w:val="FooterChar"/>
    <w:uiPriority w:val="99"/>
    <w:unhideWhenUsed/>
    <w:rsid w:val="007B07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77A"/>
  </w:style>
  <w:style w:type="paragraph" w:styleId="BalloonText">
    <w:name w:val="Balloon Text"/>
    <w:basedOn w:val="Normal"/>
    <w:link w:val="BalloonTextChar"/>
    <w:uiPriority w:val="99"/>
    <w:semiHidden/>
    <w:unhideWhenUsed/>
    <w:rsid w:val="00323A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A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24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15B4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84975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rsid w:val="00C152E6"/>
    <w:rPr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C152E6"/>
    <w:rPr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FC68E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FC68E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C68E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C68E4"/>
  </w:style>
  <w:style w:type="paragraph" w:styleId="NoSpacing">
    <w:name w:val="No Spacing"/>
    <w:uiPriority w:val="1"/>
    <w:qFormat/>
    <w:rsid w:val="00FC68E4"/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5905">
          <w:marLeft w:val="57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8392">
          <w:marLeft w:val="57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0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8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5401">
          <w:marLeft w:val="57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02694">
          <w:marLeft w:val="57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9798">
          <w:marLeft w:val="57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8311">
          <w:marLeft w:val="57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3061">
          <w:marLeft w:val="57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1352">
          <w:marLeft w:val="57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6827">
          <w:marLeft w:val="57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2070">
          <w:marLeft w:val="57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9148">
          <w:marLeft w:val="57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6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67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8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9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2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65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8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0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57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46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2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1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594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9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38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83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www.8051projects.info/exp9.a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datasheetcatalog.org/SGSThomsonMicroelec/mXtyyvx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hyperlink" Target="http://www.swedetrack.com/obstact.ht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0D1813-90E2-4CA7-94BF-C63231907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48</Pages>
  <Words>4539</Words>
  <Characters>25876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sneha</cp:lastModifiedBy>
  <cp:revision>28</cp:revision>
  <dcterms:created xsi:type="dcterms:W3CDTF">2014-03-19T22:16:00Z</dcterms:created>
  <dcterms:modified xsi:type="dcterms:W3CDTF">2017-01-14T15:17:00Z</dcterms:modified>
</cp:coreProperties>
</file>